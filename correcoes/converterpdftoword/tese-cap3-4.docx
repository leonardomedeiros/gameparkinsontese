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Default Extension="png" ContentType="image/png"/>
  <Override PartName="/word/header8.xml" ContentType="application/vnd.openxmlformats-officedocument.wordprocessingml.header+xml"/>
  <Override PartName="/word/header9.xml" ContentType="application/vnd.openxmlformats-officedocument.wordprocessingml.header+xml"/>
  <Default Extension="jpg" ContentType="image/jpg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</Types>
</file>

<file path=_rels/.rels><?xml version="1.0" encoding="UTF-8" standalone="yes"?>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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rPr>
          <w:rFonts w:cs="Times New Roman" w:hAnsi="Times New Roman" w:eastAsia="Times New Roman" w:ascii="Times New Roman"/>
          <w:sz w:val="34"/>
          <w:szCs w:val="34"/>
        </w:rPr>
        <w:jc w:val="center"/>
        <w:spacing w:before="39" w:lineRule="auto" w:line="302"/>
        <w:ind w:left="500" w:right="473"/>
      </w:pPr>
      <w:r>
        <w:rPr>
          <w:rFonts w:cs="Times New Roman" w:hAnsi="Times New Roman" w:eastAsia="Times New Roman" w:ascii="Times New Roman"/>
          <w:spacing w:val="0"/>
          <w:w w:val="100"/>
          <w:sz w:val="41"/>
          <w:szCs w:val="41"/>
        </w:rPr>
        <w:t>Un</w:t>
      </w:r>
      <w:r>
        <w:rPr>
          <w:rFonts w:cs="Times New Roman" w:hAnsi="Times New Roman" w:eastAsia="Times New Roman" w:ascii="Times New Roman"/>
          <w:spacing w:val="-10"/>
          <w:w w:val="100"/>
          <w:sz w:val="41"/>
          <w:szCs w:val="41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41"/>
          <w:szCs w:val="41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41"/>
          <w:szCs w:val="41"/>
        </w:rPr>
        <w:t>ersidade</w:t>
      </w:r>
      <w:r>
        <w:rPr>
          <w:rFonts w:cs="Times New Roman" w:hAnsi="Times New Roman" w:eastAsia="Times New Roman" w:ascii="Times New Roman"/>
          <w:spacing w:val="0"/>
          <w:w w:val="100"/>
          <w:sz w:val="41"/>
          <w:szCs w:val="4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41"/>
          <w:szCs w:val="41"/>
        </w:rPr>
        <w:t>Federal</w:t>
      </w:r>
      <w:r>
        <w:rPr>
          <w:rFonts w:cs="Times New Roman" w:hAnsi="Times New Roman" w:eastAsia="Times New Roman" w:ascii="Times New Roman"/>
          <w:spacing w:val="0"/>
          <w:w w:val="100"/>
          <w:sz w:val="41"/>
          <w:szCs w:val="4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41"/>
          <w:szCs w:val="41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41"/>
          <w:szCs w:val="4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41"/>
          <w:szCs w:val="41"/>
        </w:rPr>
        <w:t>Campina</w:t>
      </w:r>
      <w:r>
        <w:rPr>
          <w:rFonts w:cs="Times New Roman" w:hAnsi="Times New Roman" w:eastAsia="Times New Roman" w:ascii="Times New Roman"/>
          <w:spacing w:val="0"/>
          <w:w w:val="100"/>
          <w:sz w:val="41"/>
          <w:szCs w:val="4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41"/>
          <w:szCs w:val="41"/>
        </w:rPr>
        <w:t>Grande</w:t>
      </w:r>
      <w:r>
        <w:rPr>
          <w:rFonts w:cs="Times New Roman" w:hAnsi="Times New Roman" w:eastAsia="Times New Roman" w:ascii="Times New Roman"/>
          <w:spacing w:val="0"/>
          <w:w w:val="100"/>
          <w:sz w:val="41"/>
          <w:szCs w:val="4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41"/>
          <w:szCs w:val="41"/>
        </w:rPr>
        <w:t>Centro</w:t>
      </w:r>
      <w:r>
        <w:rPr>
          <w:rFonts w:cs="Times New Roman" w:hAnsi="Times New Roman" w:eastAsia="Times New Roman" w:ascii="Times New Roman"/>
          <w:spacing w:val="0"/>
          <w:w w:val="100"/>
          <w:sz w:val="41"/>
          <w:szCs w:val="4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41"/>
          <w:szCs w:val="41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41"/>
          <w:szCs w:val="4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41"/>
          <w:szCs w:val="41"/>
        </w:rPr>
        <w:t>Engenharia</w:t>
      </w:r>
      <w:r>
        <w:rPr>
          <w:rFonts w:cs="Times New Roman" w:hAnsi="Times New Roman" w:eastAsia="Times New Roman" w:ascii="Times New Roman"/>
          <w:spacing w:val="0"/>
          <w:w w:val="100"/>
          <w:sz w:val="41"/>
          <w:szCs w:val="4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41"/>
          <w:szCs w:val="41"/>
        </w:rPr>
        <w:t>Elétrica</w:t>
      </w:r>
      <w:r>
        <w:rPr>
          <w:rFonts w:cs="Times New Roman" w:hAnsi="Times New Roman" w:eastAsia="Times New Roman" w:ascii="Times New Roman"/>
          <w:spacing w:val="13"/>
          <w:w w:val="100"/>
          <w:sz w:val="41"/>
          <w:szCs w:val="4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41"/>
          <w:szCs w:val="4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41"/>
          <w:szCs w:val="4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41"/>
          <w:szCs w:val="41"/>
        </w:rPr>
        <w:t>Informática</w:t>
      </w:r>
      <w:r>
        <w:rPr>
          <w:rFonts w:cs="Times New Roman" w:hAnsi="Times New Roman" w:eastAsia="Times New Roman" w:ascii="Times New Roman"/>
          <w:spacing w:val="0"/>
          <w:w w:val="100"/>
          <w:sz w:val="41"/>
          <w:szCs w:val="4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Programa</w:t>
      </w:r>
      <w:r>
        <w:rPr>
          <w:rFonts w:cs="Times New Roman" w:hAnsi="Times New Roman" w:eastAsia="Times New Roman" w:ascii="Times New Roman"/>
          <w:spacing w:val="14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de</w:t>
      </w:r>
      <w:r>
        <w:rPr>
          <w:rFonts w:cs="Times New Roman" w:hAnsi="Times New Roman" w:eastAsia="Times New Roman" w:ascii="Times New Roman"/>
          <w:spacing w:val="4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Pós-Graduação</w:t>
      </w:r>
      <w:r>
        <w:rPr>
          <w:rFonts w:cs="Times New Roman" w:hAnsi="Times New Roman" w:eastAsia="Times New Roman" w:ascii="Times New Roman"/>
          <w:spacing w:val="22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em</w:t>
      </w:r>
      <w:r>
        <w:rPr>
          <w:rFonts w:cs="Times New Roman" w:hAnsi="Times New Roman" w:eastAsia="Times New Roman" w:ascii="Times New Roman"/>
          <w:spacing w:val="5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Ciência</w:t>
      </w:r>
      <w:r>
        <w:rPr>
          <w:rFonts w:cs="Times New Roman" w:hAnsi="Times New Roman" w:eastAsia="Times New Roman" w:ascii="Times New Roman"/>
          <w:spacing w:val="11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da</w:t>
      </w:r>
      <w:r>
        <w:rPr>
          <w:rFonts w:cs="Times New Roman" w:hAnsi="Times New Roman" w:eastAsia="Times New Roman" w:ascii="Times New Roman"/>
          <w:spacing w:val="4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34"/>
          <w:szCs w:val="34"/>
        </w:rPr>
        <w:t>Computação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</w:r>
    </w:p>
    <w:p>
      <w:pPr>
        <w:rPr>
          <w:sz w:val="19"/>
          <w:szCs w:val="19"/>
        </w:rPr>
        <w:jc w:val="left"/>
        <w:spacing w:before="10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41"/>
          <w:szCs w:val="41"/>
        </w:rPr>
        <w:jc w:val="center"/>
        <w:spacing w:lineRule="auto" w:line="304"/>
        <w:ind w:left="104" w:right="77"/>
      </w:pPr>
      <w:r>
        <w:rPr>
          <w:rFonts w:cs="Times New Roman" w:hAnsi="Times New Roman" w:eastAsia="Times New Roman" w:ascii="Times New Roman"/>
          <w:spacing w:val="0"/>
          <w:w w:val="100"/>
          <w:sz w:val="41"/>
          <w:szCs w:val="41"/>
        </w:rPr>
        <w:t>Uma</w:t>
      </w:r>
      <w:r>
        <w:rPr>
          <w:rFonts w:cs="Times New Roman" w:hAnsi="Times New Roman" w:eastAsia="Times New Roman" w:ascii="Times New Roman"/>
          <w:spacing w:val="0"/>
          <w:w w:val="100"/>
          <w:sz w:val="41"/>
          <w:szCs w:val="4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41"/>
          <w:szCs w:val="41"/>
        </w:rPr>
        <w:t>Abordagem</w:t>
      </w:r>
      <w:r>
        <w:rPr>
          <w:rFonts w:cs="Times New Roman" w:hAnsi="Times New Roman" w:eastAsia="Times New Roman" w:ascii="Times New Roman"/>
          <w:spacing w:val="0"/>
          <w:w w:val="100"/>
          <w:sz w:val="41"/>
          <w:szCs w:val="4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41"/>
          <w:szCs w:val="41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41"/>
          <w:szCs w:val="4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41"/>
          <w:szCs w:val="41"/>
        </w:rPr>
        <w:t>Monitoramento</w:t>
      </w:r>
      <w:r>
        <w:rPr>
          <w:rFonts w:cs="Times New Roman" w:hAnsi="Times New Roman" w:eastAsia="Times New Roman" w:ascii="Times New Roman"/>
          <w:spacing w:val="0"/>
          <w:w w:val="100"/>
          <w:sz w:val="41"/>
          <w:szCs w:val="4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41"/>
          <w:szCs w:val="41"/>
        </w:rPr>
        <w:t>dos</w:t>
      </w:r>
      <w:r>
        <w:rPr>
          <w:rFonts w:cs="Times New Roman" w:hAnsi="Times New Roman" w:eastAsia="Times New Roman" w:ascii="Times New Roman"/>
          <w:spacing w:val="0"/>
          <w:w w:val="100"/>
          <w:sz w:val="41"/>
          <w:szCs w:val="4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41"/>
          <w:szCs w:val="41"/>
        </w:rPr>
        <w:t>Sinais</w:t>
      </w:r>
      <w:r>
        <w:rPr>
          <w:rFonts w:cs="Times New Roman" w:hAnsi="Times New Roman" w:eastAsia="Times New Roman" w:ascii="Times New Roman"/>
          <w:spacing w:val="0"/>
          <w:w w:val="100"/>
          <w:sz w:val="41"/>
          <w:szCs w:val="4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41"/>
          <w:szCs w:val="41"/>
        </w:rPr>
        <w:t>Motores</w:t>
      </w:r>
      <w:r>
        <w:rPr>
          <w:rFonts w:cs="Times New Roman" w:hAnsi="Times New Roman" w:eastAsia="Times New Roman" w:ascii="Times New Roman"/>
          <w:spacing w:val="0"/>
          <w:w w:val="100"/>
          <w:sz w:val="41"/>
          <w:szCs w:val="4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41"/>
          <w:szCs w:val="41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41"/>
          <w:szCs w:val="4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41"/>
          <w:szCs w:val="41"/>
        </w:rPr>
        <w:t>Doença</w:t>
      </w:r>
      <w:r>
        <w:rPr>
          <w:rFonts w:cs="Times New Roman" w:hAnsi="Times New Roman" w:eastAsia="Times New Roman" w:ascii="Times New Roman"/>
          <w:spacing w:val="0"/>
          <w:w w:val="100"/>
          <w:sz w:val="41"/>
          <w:szCs w:val="4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41"/>
          <w:szCs w:val="41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41"/>
          <w:szCs w:val="41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41"/>
          <w:szCs w:val="41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41"/>
          <w:szCs w:val="41"/>
        </w:rPr>
        <w:t>arkinson</w:t>
      </w:r>
      <w:r>
        <w:rPr>
          <w:rFonts w:cs="Times New Roman" w:hAnsi="Times New Roman" w:eastAsia="Times New Roman" w:ascii="Times New Roman"/>
          <w:spacing w:val="0"/>
          <w:w w:val="100"/>
          <w:sz w:val="41"/>
          <w:szCs w:val="4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41"/>
          <w:szCs w:val="41"/>
        </w:rPr>
        <w:t>Baseada</w:t>
      </w:r>
      <w:r>
        <w:rPr>
          <w:rFonts w:cs="Times New Roman" w:hAnsi="Times New Roman" w:eastAsia="Times New Roman" w:ascii="Times New Roman"/>
          <w:spacing w:val="0"/>
          <w:w w:val="100"/>
          <w:sz w:val="41"/>
          <w:szCs w:val="4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41"/>
          <w:szCs w:val="41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41"/>
          <w:szCs w:val="4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41"/>
          <w:szCs w:val="41"/>
        </w:rPr>
        <w:t>Jogos</w:t>
      </w:r>
      <w:r>
        <w:rPr>
          <w:rFonts w:cs="Times New Roman" w:hAnsi="Times New Roman" w:eastAsia="Times New Roman" w:ascii="Times New Roman"/>
          <w:spacing w:val="0"/>
          <w:w w:val="100"/>
          <w:sz w:val="41"/>
          <w:szCs w:val="4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41"/>
          <w:szCs w:val="41"/>
        </w:rPr>
        <w:t>Eletrônicos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4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41"/>
          <w:szCs w:val="41"/>
        </w:rPr>
        <w:jc w:val="center"/>
        <w:ind w:left="2037" w:right="2010"/>
      </w:pPr>
      <w:r>
        <w:rPr>
          <w:rFonts w:cs="Times New Roman" w:hAnsi="Times New Roman" w:eastAsia="Times New Roman" w:ascii="Times New Roman"/>
          <w:spacing w:val="0"/>
          <w:w w:val="100"/>
          <w:sz w:val="41"/>
          <w:szCs w:val="41"/>
        </w:rPr>
        <w:t>Leonardo</w:t>
      </w:r>
      <w:r>
        <w:rPr>
          <w:rFonts w:cs="Times New Roman" w:hAnsi="Times New Roman" w:eastAsia="Times New Roman" w:ascii="Times New Roman"/>
          <w:spacing w:val="0"/>
          <w:w w:val="100"/>
          <w:sz w:val="41"/>
          <w:szCs w:val="4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41"/>
          <w:szCs w:val="41"/>
        </w:rPr>
        <w:t>Melo</w:t>
      </w:r>
      <w:r>
        <w:rPr>
          <w:rFonts w:cs="Times New Roman" w:hAnsi="Times New Roman" w:eastAsia="Times New Roman" w:ascii="Times New Roman"/>
          <w:spacing w:val="0"/>
          <w:w w:val="100"/>
          <w:sz w:val="41"/>
          <w:szCs w:val="4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41"/>
          <w:szCs w:val="41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41"/>
          <w:szCs w:val="4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41"/>
          <w:szCs w:val="41"/>
        </w:rPr>
        <w:t>Medeiros</w:t>
      </w:r>
    </w:p>
    <w:p>
      <w:pPr>
        <w:rPr>
          <w:sz w:val="15"/>
          <w:szCs w:val="15"/>
        </w:rPr>
        <w:jc w:val="left"/>
        <w:spacing w:before="1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01"/>
        <w:ind w:left="988" w:right="920"/>
      </w:pP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ese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submetida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ao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Programa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Pós-Graduação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Ciência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putação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ersidade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Federal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Campina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Grande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parte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requisitos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necessários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obtenção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grau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Doutor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Ciência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Computação.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2131" w:right="210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Área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Concentração: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Ciência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Computação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70"/>
        <w:ind w:left="2321" w:right="229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Linha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Pesquisa: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Engenharia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Soft</w:t>
      </w:r>
      <w:r>
        <w:rPr>
          <w:rFonts w:cs="Times New Roman" w:hAnsi="Times New Roman" w:eastAsia="Times New Roman" w:ascii="Times New Roman"/>
          <w:spacing w:val="-2"/>
          <w:w w:val="99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are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4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lineRule="auto" w:line="301"/>
        <w:ind w:left="2471" w:right="244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Leandro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(Orientador)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Hyggo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eira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Almeida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(Orientador)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4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2833" w:right="280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Campina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Grande,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araíba,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Brasil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60"/>
        <w:ind w:left="2260" w:right="2233"/>
        <w:sectPr>
          <w:pgSz w:w="11920" w:h="16840"/>
          <w:pgMar w:top="1480" w:bottom="280" w:left="1680" w:right="1360"/>
        </w:sectPr>
      </w:pPr>
      <w:r>
        <w:rPr>
          <w:rFonts w:cs="Segoe UI Symbol" w:hAnsi="Segoe UI Symbol" w:eastAsia="Segoe UI Symbol" w:ascii="Segoe UI Symbol"/>
          <w:spacing w:val="-173"/>
          <w:w w:val="36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5"/>
          <w:w w:val="100"/>
          <w:position w:val="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Leonardo</w:t>
      </w:r>
      <w:r>
        <w:rPr>
          <w:rFonts w:cs="Times New Roman" w:hAnsi="Times New Roman" w:eastAsia="Times New Roman" w:ascii="Times New Roman"/>
          <w:spacing w:val="-9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Melo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Medeiros,</w:t>
      </w:r>
      <w:r>
        <w:rPr>
          <w:rFonts w:cs="Times New Roman" w:hAnsi="Times New Roman" w:eastAsia="Times New Roman" w:ascii="Times New Roman"/>
          <w:spacing w:val="-1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Julho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position w:val="0"/>
          <w:sz w:val="24"/>
          <w:szCs w:val="24"/>
        </w:rPr>
        <w:t>2016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3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4"/>
          <w:szCs w:val="34"/>
        </w:rPr>
        <w:jc w:val="center"/>
        <w:spacing w:lineRule="exact" w:line="380"/>
        <w:ind w:left="3867" w:right="3861"/>
      </w:pPr>
      <w:r>
        <w:rPr>
          <w:rFonts w:cs="Times New Roman" w:hAnsi="Times New Roman" w:eastAsia="Times New Roman" w:ascii="Times New Roman"/>
          <w:spacing w:val="0"/>
          <w:w w:val="106"/>
          <w:sz w:val="34"/>
          <w:szCs w:val="34"/>
        </w:rPr>
        <w:t>Resumo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</w:r>
    </w:p>
    <w:p>
      <w:pPr>
        <w:rPr>
          <w:sz w:val="16"/>
          <w:szCs w:val="16"/>
        </w:rPr>
        <w:jc w:val="left"/>
        <w:spacing w:before="9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01"/>
        <w:ind w:left="112" w:right="64" w:firstLine="5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Sistemas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Monitoramento</w:t>
      </w:r>
      <w:r>
        <w:rPr>
          <w:rFonts w:cs="Times New Roman" w:hAnsi="Times New Roman" w:eastAsia="Times New Roman" w:ascii="Times New Roman"/>
          <w:spacing w:val="-9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Saúde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(SMS)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possibilitam</w:t>
      </w:r>
      <w:r>
        <w:rPr>
          <w:rFonts w:cs="Times New Roman" w:hAnsi="Times New Roman" w:eastAsia="Times New Roman" w:ascii="Times New Roman"/>
          <w:spacing w:val="-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aos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médicos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obterem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informa-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ções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sobre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estado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saúde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seus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pacientes.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Além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disso,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identificação</w:t>
      </w:r>
      <w:r>
        <w:rPr>
          <w:rFonts w:cs="Times New Roman" w:hAnsi="Times New Roman" w:eastAsia="Times New Roman" w:ascii="Times New Roman"/>
          <w:spacing w:val="-4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sintomas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doenças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podem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auxiliar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diagnóstico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precoce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enir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ocorrência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situações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críticas.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" w:lineRule="auto" w:line="301"/>
        <w:ind w:left="112" w:right="64" w:firstLine="351"/>
      </w:pP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ara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acompanhar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aliar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saúde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motora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paciente,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é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necessário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realizar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uma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liação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motora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meio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vimentos</w:t>
      </w:r>
      <w:r>
        <w:rPr>
          <w:rFonts w:cs="Times New Roman" w:hAnsi="Times New Roman" w:eastAsia="Times New Roman" w:ascii="Times New Roman"/>
          <w:spacing w:val="-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específicos.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Isto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dificulta</w:t>
      </w:r>
      <w:r>
        <w:rPr>
          <w:rFonts w:cs="Times New Roman" w:hAnsi="Times New Roman" w:eastAsia="Times New Roman" w:ascii="Times New Roman"/>
          <w:spacing w:val="-8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concepção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SMS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dados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motores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não-i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ajados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rotina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diária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pacientes.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abordagem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apre-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sentada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nesta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tese,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utiliza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jogos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eletrônicos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ator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acional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fornecimento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dados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motores.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Durante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jogo,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usuário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é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induzido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ecutar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vimentos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rel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tes,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modo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sensor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vimento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possa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adquiri-los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quantificá-los.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ambiente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lúdico,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jogo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eletrônico,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abstrai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usuário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tratamento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saúde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incent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ecução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vimentos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maneira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mais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natural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imposta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xame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clínico.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" w:lineRule="auto" w:line="301"/>
        <w:ind w:left="112" w:right="64" w:firstLine="351"/>
      </w:pP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aliar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abordagem,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dese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olvido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jogo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arquitetura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proposta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identificar</w:t>
      </w:r>
      <w:r>
        <w:rPr>
          <w:rFonts w:cs="Times New Roman" w:hAnsi="Times New Roman" w:eastAsia="Times New Roman" w:ascii="Times New Roman"/>
          <w:spacing w:val="-4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sintomas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motores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relacionadas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Doença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arkinson.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Num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estudo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caso-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controle,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foram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aliados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vimentos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angulares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braços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quantificar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habili-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dades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motoras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desses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grupos.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dados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coletados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foram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processados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aplicados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Máquina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etor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Suporte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(SVM)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classificar</w:t>
      </w:r>
      <w:r>
        <w:rPr>
          <w:rFonts w:cs="Times New Roman" w:hAnsi="Times New Roman" w:eastAsia="Times New Roman" w:ascii="Times New Roman"/>
          <w:spacing w:val="-6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ocorrência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sintoma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bradicinesia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arkinson.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e-se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uma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classificação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uma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acurácia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86,67%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alsos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positi-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6,67%.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Além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disso,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xperimento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aliação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aceitação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usuários,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" w:lineRule="auto" w:line="301"/>
        <w:ind w:left="112" w:right="6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90%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ficaram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ados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jogo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dese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olvido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afirmaram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grariam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SMS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rotina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diária.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Estes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resultados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demonstram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abordagem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monitoramento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baseado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jogos,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apresentada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nesta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tese,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potencial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SMS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monitoramentos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sintomas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motores.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4435" w:right="4428"/>
        <w:sectPr>
          <w:pgSz w:w="11920" w:h="16840"/>
          <w:pgMar w:top="1560" w:bottom="280" w:left="1620" w:right="1280"/>
        </w:sectPr>
      </w:pP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4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34"/>
          <w:szCs w:val="34"/>
        </w:rPr>
        <w:jc w:val="center"/>
        <w:spacing w:lineRule="exact" w:line="380"/>
        <w:ind w:left="3820" w:right="3813"/>
      </w:pPr>
      <w:r>
        <w:rPr>
          <w:rFonts w:cs="Times New Roman" w:hAnsi="Times New Roman" w:eastAsia="Times New Roman" w:ascii="Times New Roman"/>
          <w:spacing w:val="0"/>
          <w:w w:val="111"/>
          <w:sz w:val="34"/>
          <w:szCs w:val="34"/>
        </w:rPr>
        <w:t>Abstract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</w:r>
    </w:p>
    <w:p>
      <w:pPr>
        <w:rPr>
          <w:sz w:val="16"/>
          <w:szCs w:val="16"/>
        </w:rPr>
        <w:jc w:val="left"/>
        <w:spacing w:before="9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01"/>
        <w:ind w:left="112" w:right="64" w:firstLine="7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Health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Monitoring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(HMS)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doctors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ain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better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picture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their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patient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’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health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status.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early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identification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symptoms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can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support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disease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’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diagnostic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critical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situations.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" w:lineRule="auto" w:line="301"/>
        <w:ind w:left="112" w:right="64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order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monitor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patient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’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motor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abilities,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necessary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record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aluate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spe-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cific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ements.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ficult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design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HMS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non-obtrus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ely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grates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into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patient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’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daily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routine.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approach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presented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thesis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ational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wer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electronic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ames.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While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playing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ame,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user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incited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rel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ements,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optical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sensor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detect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measure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them.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playful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situation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distracts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from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thinking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about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health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issues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therefore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encourages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natural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ements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impr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alidity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health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xamination.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" w:lineRule="auto" w:line="301"/>
        <w:ind w:left="112" w:right="64" w:firstLine="351"/>
      </w:pP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aluate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approach,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ame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been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eloped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empl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yed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detect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arkinson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related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motor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symptoms.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study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patients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diagnosed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fected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by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arkinson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Disease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healt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control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group,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angular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ements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arms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were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mea-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abilities.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processed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applied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Support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ector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Machine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(SVM)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predict,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based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detected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ements,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whether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subject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arkinson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lated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symptoms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should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ssified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healt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classified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subjects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accura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86.67%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rate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6.67%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alse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posit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es.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Furthermore,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user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acceptance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ame-based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approach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studied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wed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90%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users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felt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ated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play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their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daily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routine.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These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results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demonstrate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ame-based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approach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presented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thesis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potential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become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base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HMS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monitor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motor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symptoms.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3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4402" w:right="4395"/>
        <w:sectPr>
          <w:pgSz w:w="11920" w:h="16840"/>
          <w:pgMar w:top="1560" w:bottom="280" w:left="1620" w:right="1280"/>
        </w:sectPr>
      </w:pP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6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2"/>
        <w:ind w:left="11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aliação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Experimental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0"/>
        <w:ind w:left="471"/>
      </w:pPr>
      <w:r>
        <w:pict>
          <v:shape type="#_x0000_t202" style="position:absolute;margin-left:401.437pt;margin-top:-16.4535pt;width:126.553pt;height:21.9552pt;mso-position-horizontal-relative:page;mso-position-vertical-relative:paragraph;z-index:-3131" filled="f" stroked="f">
            <v:textbox inset="0,0,0,0">
              <w:txbxContent>
                <w:tbl>
                  <w:tblPr>
                    <w:tblW w:w="0" w:type="auto"/>
                    <w:tblLook w:val="01E0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/>
                  <w:tr>
                    <w:trPr>
                      <w:trHeight w:val="339" w:hRule="exact"/>
                    </w:trPr>
                    <w:tc>
                      <w:tcPr>
                        <w:tcW w:w="16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/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/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/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/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/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/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/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/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/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/>
                    </w:tc>
                    <w:tc>
                      <w:tcPr>
                        <w:tcW w:w="35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/>
                    </w:tc>
                    <w:tc>
                      <w:tcPr>
                        <w:tcW w:w="39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52"/>
                          <w:ind w:left="23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</w:tr>
                </w:tbl>
                <w:p>
                  <w:pPr>
                    <w:jc w:val="left"/>
                  </w:pPr>
                </w:p>
              </w:txbxContent>
            </v:textbox>
            <w10:wrap type="none"/>
          </v:shape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vista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Semiestruturada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Profissionais</w:t>
      </w:r>
      <w:r>
        <w:rPr>
          <w:rFonts w:cs="Times New Roman" w:hAnsi="Times New Roman" w:eastAsia="Times New Roman" w:ascii="Times New Roman"/>
          <w:spacing w:val="1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Saúde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0"/>
        <w:ind w:left="102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1.1.1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Objet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vista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Semiestruturada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0"/>
        <w:ind w:left="102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1.1.2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Perfil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articipantes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0"/>
        <w:ind w:left="102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1.1.3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Análise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0"/>
        <w:ind w:left="102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1.1.4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Requisitos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Identificados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9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0"/>
        <w:ind w:left="102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1.1.5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Considerações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Finais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Sobre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visa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SemiEstruturada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0"/>
        <w:ind w:left="47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Máquina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etor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Suporte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Estudo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Analítico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Caso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Controle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0"/>
        <w:ind w:left="102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Intermédio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Sensor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vimento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Usado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Jogos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Eletrônicos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0"/>
        <w:ind w:left="102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1.2.1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Estudo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analítico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caso-controle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0"/>
        <w:ind w:left="102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1.2.2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Aplicação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Método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17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0"/>
        <w:ind w:left="102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1.2.3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Resultados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17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0"/>
        <w:ind w:left="102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1.2.4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Aprendizagem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Máquina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(SVM)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18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0"/>
        <w:ind w:left="47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aliação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Aceitação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Abordagem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Junto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aos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acientes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arkinson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0"/>
        <w:ind w:left="102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Utilizando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Goal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Question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Metric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"/>
          <w:szCs w:val="1"/>
        </w:rPr>
        <w:jc w:val="left"/>
        <w:spacing w:before="1" w:lineRule="exact" w:line="0"/>
      </w:pPr>
      <w:r>
        <w:rPr>
          <w:sz w:val="1"/>
          <w:szCs w:val="1"/>
        </w:rPr>
      </w:r>
    </w:p>
    <w:tbl>
      <w:tblPr>
        <w:tblW w:w="0" w:type="auto"/>
        <w:tblLook w:val="01E0"/>
        <w:jc w:val="left"/>
        <w:tblInd w:w="981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393" w:hRule="exact"/>
        </w:trPr>
        <w:tc>
          <w:tcPr>
            <w:tcW w:w="66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1.3.1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41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14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Aplicação</w:t>
            </w:r>
            <w:r>
              <w:rPr>
                <w:rFonts w:cs="Times New Roman" w:hAnsi="Times New Roman" w:eastAsia="Times New Roman" w:ascii="Times New Roman"/>
                <w:spacing w:val="-1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Método</w:t>
            </w:r>
            <w:r>
              <w:rPr>
                <w:rFonts w:cs="Times New Roman" w:hAnsi="Times New Roman" w:eastAsia="Times New Roman" w:ascii="Times New Roman"/>
                <w:spacing w:val="1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5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9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5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17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93" w:hRule="exact"/>
        </w:trPr>
        <w:tc>
          <w:tcPr>
            <w:tcW w:w="66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1.3.2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41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14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Resultados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1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5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9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5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17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</w:tbl>
    <w:p>
      <w:pPr>
        <w:rPr>
          <w:sz w:val="15"/>
          <w:szCs w:val="15"/>
        </w:rPr>
        <w:jc w:val="left"/>
        <w:spacing w:before="2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19"/>
        <w:ind w:left="4369" w:right="4402"/>
        <w:sectPr>
          <w:pgMar w:header="3226" w:footer="0" w:top="3720" w:bottom="280" w:left="1620" w:right="1240"/>
          <w:headerReference w:type="default" r:id="rId4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iii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7"/>
          <w:szCs w:val="17"/>
        </w:rPr>
        <w:jc w:val="left"/>
        <w:spacing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9"/>
        <w:ind w:left="112"/>
      </w:pPr>
      <w:r>
        <w:rPr>
          <w:rFonts w:cs="Times New Roman" w:hAnsi="Times New Roman" w:eastAsia="Times New Roman" w:ascii="Times New Roman"/>
          <w:spacing w:val="-2"/>
          <w:w w:val="109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arkinson</w:t>
      </w:r>
      <w:r>
        <w:rPr>
          <w:rFonts w:cs="Times New Roman" w:hAnsi="Times New Roman" w:eastAsia="Times New Roman" w:ascii="Times New Roman"/>
          <w:spacing w:val="52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Doença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arkinson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0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GQM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Goal-Question-Metric</w:t>
      </w:r>
    </w:p>
    <w:p>
      <w:pPr>
        <w:rPr>
          <w:sz w:val="26"/>
          <w:szCs w:val="26"/>
        </w:rPr>
        <w:jc w:val="left"/>
        <w:spacing w:before="10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anização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Mundial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Saúde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0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SMS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Sistemas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Monitoramento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Saúde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0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SVM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Máquina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etor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Suporte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0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2"/>
      </w:pP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JOGUE-ME</w:t>
      </w:r>
      <w:r>
        <w:rPr>
          <w:rFonts w:cs="Times New Roman" w:hAnsi="Times New Roman" w:eastAsia="Times New Roman" w:ascii="Times New Roman"/>
          <w:spacing w:val="53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Jogo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Monitoramento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Saúde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utido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4378" w:right="3971"/>
        <w:sectPr>
          <w:pgMar w:header="3226" w:footer="0" w:top="3720" w:bottom="280" w:left="1620" w:right="1680"/>
          <w:headerReference w:type="default" r:id="rId5"/>
          <w:pgSz w:w="11920" w:h="16840"/>
        </w:sectPr>
      </w:pPr>
      <w:r>
        <w:rPr>
          <w:rFonts w:cs="Times New Roman" w:hAnsi="Times New Roman" w:eastAsia="Times New Roman" w:ascii="Times New Roman"/>
          <w:spacing w:val="-6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7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431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393" w:hRule="exact"/>
        </w:trPr>
        <w:tc>
          <w:tcPr>
            <w:tcW w:w="5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4896" w:type="dxa"/>
            <w:gridSpan w:val="14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tempo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4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9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5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17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46" w:hRule="exact"/>
        </w:trPr>
        <w:tc>
          <w:tcPr>
            <w:tcW w:w="5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1.4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896" w:type="dxa"/>
            <w:gridSpan w:val="14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6"/>
            </w:pPr>
            <w:r>
              <w:rPr>
                <w:rFonts w:cs="Times New Roman" w:hAnsi="Times New Roman" w:eastAsia="Times New Roman" w:ascii="Times New Roman"/>
                <w:spacing w:val="-27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etor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médio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vimento</w:t>
            </w:r>
            <w:r>
              <w:rPr>
                <w:rFonts w:cs="Times New Roman" w:hAnsi="Times New Roman" w:eastAsia="Times New Roman" w:ascii="Times New Roman"/>
                <w:spacing w:val="-1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abdução</w:t>
            </w:r>
            <w:r>
              <w:rPr>
                <w:rFonts w:cs="Times New Roman" w:hAnsi="Times New Roman" w:eastAsia="Times New Roman" w:ascii="Times New Roman"/>
                <w:spacing w:val="-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adução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9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5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17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18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47" w:hRule="exact"/>
        </w:trPr>
        <w:tc>
          <w:tcPr>
            <w:tcW w:w="5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4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1.5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896" w:type="dxa"/>
            <w:gridSpan w:val="14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4"/>
              <w:ind w:left="6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Grid-sea</w:t>
            </w:r>
            <w:r>
              <w:rPr>
                <w:rFonts w:cs="Times New Roman" w:hAnsi="Times New Roman" w:eastAsia="Times New Roman" w:ascii="Times New Roman"/>
                <w:spacing w:val="-9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3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acurácia</w:t>
            </w:r>
            <w:r>
              <w:rPr>
                <w:rFonts w:cs="Times New Roman" w:hAnsi="Times New Roman" w:eastAsia="Times New Roman" w:ascii="Times New Roman"/>
                <w:spacing w:val="-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classificação</w:t>
            </w:r>
            <w:r>
              <w:rPr>
                <w:rFonts w:cs="Times New Roman" w:hAnsi="Times New Roman" w:eastAsia="Times New Roman" w:ascii="Times New Roman"/>
                <w:spacing w:val="2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4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4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4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4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4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4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4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4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4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4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4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4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4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9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4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5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4"/>
              <w:ind w:left="18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48" w:hRule="exact"/>
        </w:trPr>
        <w:tc>
          <w:tcPr>
            <w:tcW w:w="5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4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1.6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56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4"/>
              <w:ind w:left="6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Grid-sea</w:t>
            </w:r>
            <w:r>
              <w:rPr>
                <w:rFonts w:cs="Times New Roman" w:hAnsi="Times New Roman" w:eastAsia="Times New Roman" w:ascii="Times New Roman"/>
                <w:spacing w:val="-9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3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fpRate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2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4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4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4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4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4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4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4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4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4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4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4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4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4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4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4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4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4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4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4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4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4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4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4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4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4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4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9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4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5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4"/>
              <w:ind w:left="18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47" w:hRule="exact"/>
        </w:trPr>
        <w:tc>
          <w:tcPr>
            <w:tcW w:w="5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1.7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56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paradigma</w:t>
            </w:r>
            <w:r>
              <w:rPr>
                <w:rFonts w:cs="Times New Roman" w:hAnsi="Times New Roman" w:eastAsia="Times New Roman" w:ascii="Times New Roman"/>
                <w:spacing w:val="-1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GQM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3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9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5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17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47" w:hRule="exact"/>
        </w:trPr>
        <w:tc>
          <w:tcPr>
            <w:tcW w:w="5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1.8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56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Resultado</w:t>
            </w:r>
            <w:r>
              <w:rPr>
                <w:rFonts w:cs="Times New Roman" w:hAnsi="Times New Roman" w:eastAsia="Times New Roman" w:ascii="Times New Roman"/>
                <w:spacing w:val="-1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pe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gunta</w:t>
            </w:r>
            <w:r>
              <w:rPr>
                <w:rFonts w:cs="Times New Roman" w:hAnsi="Times New Roman" w:eastAsia="Times New Roman" w:ascii="Times New Roman"/>
                <w:spacing w:val="-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9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5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17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47" w:hRule="exact"/>
        </w:trPr>
        <w:tc>
          <w:tcPr>
            <w:tcW w:w="5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1.9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56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Resultado</w:t>
            </w:r>
            <w:r>
              <w:rPr>
                <w:rFonts w:cs="Times New Roman" w:hAnsi="Times New Roman" w:eastAsia="Times New Roman" w:ascii="Times New Roman"/>
                <w:spacing w:val="-1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pe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gunta</w:t>
            </w:r>
            <w:r>
              <w:rPr>
                <w:rFonts w:cs="Times New Roman" w:hAnsi="Times New Roman" w:eastAsia="Times New Roman" w:ascii="Times New Roman"/>
                <w:spacing w:val="-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9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5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17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27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93" w:hRule="exact"/>
        </w:trPr>
        <w:tc>
          <w:tcPr>
            <w:tcW w:w="5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1.10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56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Resultado</w:t>
            </w:r>
            <w:r>
              <w:rPr>
                <w:rFonts w:cs="Times New Roman" w:hAnsi="Times New Roman" w:eastAsia="Times New Roman" w:ascii="Times New Roman"/>
                <w:spacing w:val="-1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pe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gunta</w:t>
            </w:r>
            <w:r>
              <w:rPr>
                <w:rFonts w:cs="Times New Roman" w:hAnsi="Times New Roman" w:eastAsia="Times New Roman" w:ascii="Times New Roman"/>
                <w:spacing w:val="-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9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5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17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27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</w:tbl>
    <w:p>
      <w:pPr>
        <w:rPr>
          <w:sz w:val="12"/>
          <w:szCs w:val="12"/>
        </w:rPr>
        <w:jc w:val="left"/>
        <w:spacing w:before="5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19"/>
        <w:ind w:left="4408" w:right="4442"/>
        <w:sectPr>
          <w:pgMar w:header="3226" w:footer="0" w:top="3720" w:bottom="280" w:left="1620" w:right="1240"/>
          <w:headerReference w:type="default" r:id="rId6"/>
          <w:pgSz w:w="11920" w:h="16840"/>
        </w:sectPr>
      </w:pPr>
      <w:r>
        <w:pict>
          <v:shape type="#_x0000_t202" style="position:absolute;margin-left:102.557pt;margin-top:222.615pt;width:425.433pt;height:73.9602pt;mso-position-horizontal-relative:page;mso-position-vertical-relative:page;z-index:-3130" filled="f" stroked="f">
            <v:textbox inset="0,0,0,0">
              <w:txbxContent>
                <w:tbl>
                  <w:tblPr>
                    <w:tblW w:w="0" w:type="auto"/>
                    <w:tblLook w:val="01E0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/>
                  <w:tr>
                    <w:trPr>
                      <w:trHeight w:val="393" w:hRule="exact"/>
                    </w:trPr>
                    <w:tc>
                      <w:tcPr>
                        <w:tcW w:w="46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59"/>
                          <w:ind w:lef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1.1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7586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59"/>
                          <w:ind w:left="126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-17"/>
                            <w:w w:val="100"/>
                            <w:sz w:val="24"/>
                            <w:szCs w:val="24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este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6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de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3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um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jogo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usando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8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acelerômetro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3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para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8"/>
                            <w:sz w:val="24"/>
                            <w:szCs w:val="24"/>
                          </w:rPr>
                          <w:t>quantificação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8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do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3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sinal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6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de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3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tremor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45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/>
                    </w:tc>
                  </w:tr>
                  <w:tr>
                    <w:trPr>
                      <w:trHeight w:val="347" w:hRule="exact"/>
                    </w:trPr>
                    <w:tc>
                      <w:tcPr>
                        <w:tcW w:w="46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/>
                    </w:tc>
                    <w:tc>
                      <w:tcPr>
                        <w:tcW w:w="7586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3"/>
                          <w:ind w:left="126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do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4"/>
                            <w:w w:val="100"/>
                            <w:sz w:val="24"/>
                            <w:szCs w:val="24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arkinson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1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45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3"/>
                          <w:ind w:left="17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10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</w:tr>
                  <w:tr>
                    <w:trPr>
                      <w:trHeight w:val="347" w:hRule="exact"/>
                    </w:trPr>
                    <w:tc>
                      <w:tcPr>
                        <w:tcW w:w="46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3"/>
                          <w:ind w:lef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1.2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7586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3"/>
                          <w:ind w:left="126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4"/>
                            <w:w w:val="100"/>
                            <w:sz w:val="24"/>
                            <w:szCs w:val="24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vimentos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2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de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abdução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8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adução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8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45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3"/>
                          <w:ind w:left="17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15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</w:tr>
                  <w:tr>
                    <w:trPr>
                      <w:trHeight w:val="393" w:hRule="exact"/>
                    </w:trPr>
                    <w:tc>
                      <w:tcPr>
                        <w:tcW w:w="46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3"/>
                          <w:ind w:lef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1.3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7586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3"/>
                          <w:ind w:left="126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4"/>
                            <w:w w:val="100"/>
                            <w:sz w:val="24"/>
                            <w:szCs w:val="24"/>
                          </w:rPr>
                          <w:t>x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emplo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do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gráfico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dos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3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ângulos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de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adução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abdução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8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dos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3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braços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6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em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3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função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45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/>
                    </w:tc>
                  </w:tr>
                </w:tbl>
                <w:p>
                  <w:pPr>
                    <w:jc w:val="left"/>
                  </w:pPr>
                </w:p>
              </w:txbxContent>
            </v:textbox>
            <w10:wrap type="none"/>
          </v:shape>
        </w:pic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431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393" w:hRule="exact"/>
        </w:trPr>
        <w:tc>
          <w:tcPr>
            <w:tcW w:w="46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1.1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9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12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Perfil</w:t>
            </w:r>
            <w:r>
              <w:rPr>
                <w:rFonts w:cs="Times New Roman" w:hAnsi="Times New Roman" w:eastAsia="Times New Roman" w:ascii="Times New Roman"/>
                <w:spacing w:val="-1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dos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participantes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5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9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5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29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47" w:hRule="exact"/>
        </w:trPr>
        <w:tc>
          <w:tcPr>
            <w:tcW w:w="46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1.2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9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12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Matriz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Rastreabilidade: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fragmento</w:t>
            </w:r>
            <w:r>
              <w:rPr>
                <w:rFonts w:cs="Times New Roman" w:hAnsi="Times New Roman" w:eastAsia="Times New Roman" w:ascii="Times New Roman"/>
                <w:spacing w:val="-1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x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requisitos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9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5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17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293" w:hRule="exact"/>
        </w:trPr>
        <w:tc>
          <w:tcPr>
            <w:tcW w:w="46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1.3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9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12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Requisitos</w:t>
            </w:r>
            <w:r>
              <w:rPr>
                <w:rFonts w:cs="Times New Roman" w:hAnsi="Times New Roman" w:eastAsia="Times New Roman" w:ascii="Times New Roman"/>
                <w:spacing w:val="-1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implementados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1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9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5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17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400" w:hRule="exact"/>
        </w:trPr>
        <w:tc>
          <w:tcPr>
            <w:tcW w:w="8509" w:type="dxa"/>
            <w:gridSpan w:val="17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6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1.4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 </w:t>
            </w:r>
            <w:r>
              <w:rPr>
                <w:rFonts w:cs="Times New Roman" w:hAnsi="Times New Roman" w:eastAsia="Times New Roman" w:ascii="Times New Roman"/>
                <w:spacing w:val="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Descrição</w:t>
            </w:r>
            <w:r>
              <w:rPr>
                <w:rFonts w:cs="Times New Roman" w:hAnsi="Times New Roman" w:eastAsia="Times New Roman" w:ascii="Times New Roman"/>
                <w:spacing w:val="-1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etor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características</w:t>
            </w:r>
            <w:r>
              <w:rPr>
                <w:rFonts w:cs="Times New Roman" w:hAnsi="Times New Roman" w:eastAsia="Times New Roman" w:ascii="Times New Roman"/>
                <w:spacing w:val="-1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xtraído</w:t>
            </w:r>
            <w:r>
              <w:rPr>
                <w:rFonts w:cs="Times New Roman" w:hAnsi="Times New Roman" w:eastAsia="Times New Roman" w:ascii="Times New Roman"/>
                <w:spacing w:val="-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coleta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dados.</w:t>
            </w:r>
            <w:r>
              <w:rPr>
                <w:rFonts w:cs="Times New Roman" w:hAnsi="Times New Roman" w:eastAsia="Times New Roman" w:ascii="Times New Roman"/>
                <w:spacing w:val="3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  </w:t>
            </w:r>
            <w:r>
              <w:rPr>
                <w:rFonts w:cs="Times New Roman" w:hAnsi="Times New Roman" w:eastAsia="Times New Roman" w:ascii="Times New Roman"/>
                <w:spacing w:val="5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47" w:hRule="exact"/>
        </w:trPr>
        <w:tc>
          <w:tcPr>
            <w:tcW w:w="46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1.5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5673" w:type="dxa"/>
            <w:gridSpan w:val="5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12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Descrição</w:t>
            </w:r>
            <w:r>
              <w:rPr>
                <w:rFonts w:cs="Times New Roman" w:hAnsi="Times New Roman" w:eastAsia="Times New Roman" w:ascii="Times New Roman"/>
                <w:spacing w:val="-1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matriz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confusão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9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5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17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47" w:hRule="exact"/>
        </w:trPr>
        <w:tc>
          <w:tcPr>
            <w:tcW w:w="46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1.6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5673" w:type="dxa"/>
            <w:gridSpan w:val="5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12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Resultado</w:t>
            </w:r>
            <w:r>
              <w:rPr>
                <w:rFonts w:cs="Times New Roman" w:hAnsi="Times New Roman" w:eastAsia="Times New Roman" w:ascii="Times New Roman"/>
                <w:spacing w:val="-1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matriz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confusão</w:t>
            </w:r>
            <w:r>
              <w:rPr>
                <w:rFonts w:cs="Times New Roman" w:hAnsi="Times New Roman" w:eastAsia="Times New Roman" w:ascii="Times New Roman"/>
                <w:spacing w:val="-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usando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SVM</w:t>
            </w:r>
            <w:r>
              <w:rPr>
                <w:rFonts w:cs="Times New Roman" w:hAnsi="Times New Roman" w:eastAsia="Times New Roman" w:ascii="Times New Roman"/>
                <w:spacing w:val="3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9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5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17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47" w:hRule="exact"/>
        </w:trPr>
        <w:tc>
          <w:tcPr>
            <w:tcW w:w="46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1.7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5673" w:type="dxa"/>
            <w:gridSpan w:val="5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12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Média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amplitude</w:t>
            </w:r>
            <w:r>
              <w:rPr>
                <w:rFonts w:cs="Times New Roman" w:hAnsi="Times New Roman" w:eastAsia="Times New Roman" w:ascii="Times New Roman"/>
                <w:spacing w:val="-1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vimento</w:t>
            </w:r>
            <w:r>
              <w:rPr>
                <w:rFonts w:cs="Times New Roman" w:hAnsi="Times New Roman" w:eastAsia="Times New Roman" w:ascii="Times New Roman"/>
                <w:spacing w:val="-1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abdução</w:t>
            </w:r>
            <w:r>
              <w:rPr>
                <w:rFonts w:cs="Times New Roman" w:hAnsi="Times New Roman" w:eastAsia="Times New Roman" w:ascii="Times New Roman"/>
                <w:spacing w:val="-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braço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9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5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17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46" w:hRule="exact"/>
        </w:trPr>
        <w:tc>
          <w:tcPr>
            <w:tcW w:w="46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1.8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5673" w:type="dxa"/>
            <w:gridSpan w:val="5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12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Métricas</w:t>
            </w:r>
            <w:r>
              <w:rPr>
                <w:rFonts w:cs="Times New Roman" w:hAnsi="Times New Roman" w:eastAsia="Times New Roman" w:ascii="Times New Roman"/>
                <w:spacing w:val="-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matriz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confusão</w:t>
            </w:r>
            <w:r>
              <w:rPr>
                <w:rFonts w:cs="Times New Roman" w:hAnsi="Times New Roman" w:eastAsia="Times New Roman" w:ascii="Times New Roman"/>
                <w:spacing w:val="2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9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5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17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94" w:hRule="exact"/>
        </w:trPr>
        <w:tc>
          <w:tcPr>
            <w:tcW w:w="46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4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1.9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5673" w:type="dxa"/>
            <w:gridSpan w:val="5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4"/>
              <w:ind w:left="12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Métricas</w:t>
            </w:r>
            <w:r>
              <w:rPr>
                <w:rFonts w:cs="Times New Roman" w:hAnsi="Times New Roman" w:eastAsia="Times New Roman" w:ascii="Times New Roman"/>
                <w:spacing w:val="-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aliadas</w:t>
            </w:r>
            <w:r>
              <w:rPr>
                <w:rFonts w:cs="Times New Roman" w:hAnsi="Times New Roman" w:eastAsia="Times New Roman" w:ascii="Times New Roman"/>
                <w:spacing w:val="-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pelo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GQM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4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4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4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4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4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4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4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4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4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4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9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4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5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4"/>
              <w:ind w:left="18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</w:tbl>
    <w:p>
      <w:pPr>
        <w:rPr>
          <w:sz w:val="16"/>
          <w:szCs w:val="16"/>
        </w:rPr>
        <w:jc w:val="left"/>
        <w:spacing w:before="5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19"/>
        <w:ind w:left="4375" w:right="4408"/>
        <w:sectPr>
          <w:pgMar w:header="3226" w:footer="0" w:top="3720" w:bottom="280" w:left="1620" w:right="1240"/>
          <w:headerReference w:type="default" r:id="rId7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8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19"/>
        <w:ind w:left="4342" w:right="3935"/>
        <w:sectPr>
          <w:pgMar w:header="3226" w:footer="0" w:top="3720" w:bottom="280" w:left="1620" w:right="1680"/>
          <w:headerReference w:type="default" r:id="rId8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vii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5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49"/>
          <w:szCs w:val="49"/>
        </w:rPr>
        <w:jc w:val="both"/>
        <w:spacing w:lineRule="exact" w:line="520"/>
        <w:ind w:left="112" w:right="3599"/>
      </w:pPr>
      <w:r>
        <w:rPr>
          <w:rFonts w:cs="Times New Roman" w:hAnsi="Times New Roman" w:eastAsia="Times New Roman" w:ascii="Times New Roman"/>
          <w:spacing w:val="0"/>
          <w:w w:val="106"/>
          <w:sz w:val="49"/>
          <w:szCs w:val="49"/>
        </w:rPr>
        <w:t>Abordagem</w:t>
      </w:r>
      <w:r>
        <w:rPr>
          <w:rFonts w:cs="Times New Roman" w:hAnsi="Times New Roman" w:eastAsia="Times New Roman" w:ascii="Times New Roman"/>
          <w:spacing w:val="40"/>
          <w:w w:val="106"/>
          <w:sz w:val="49"/>
          <w:szCs w:val="49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49"/>
          <w:szCs w:val="49"/>
        </w:rPr>
        <w:t>JOGUE-ME</w:t>
      </w:r>
      <w:r>
        <w:rPr>
          <w:rFonts w:cs="Times New Roman" w:hAnsi="Times New Roman" w:eastAsia="Times New Roman" w:ascii="Times New Roman"/>
          <w:spacing w:val="0"/>
          <w:w w:val="100"/>
          <w:sz w:val="49"/>
          <w:szCs w:val="4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4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01"/>
        <w:ind w:left="112" w:right="64"/>
      </w:pP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ara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dese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Sistemas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Monitoramento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Saúde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(SMS)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sinais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motores,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usando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jogos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eletrônicos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inter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entrada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dados,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é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necessário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analisar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vimentos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ações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usuário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ecutar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seja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possí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identificar</w:t>
      </w:r>
      <w:r>
        <w:rPr>
          <w:rFonts w:cs="Times New Roman" w:hAnsi="Times New Roman" w:eastAsia="Times New Roman" w:ascii="Times New Roman"/>
          <w:spacing w:val="-6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sinais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motores,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partir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suas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ações.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Estes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vimentos</w:t>
      </w:r>
      <w:r>
        <w:rPr>
          <w:rFonts w:cs="Times New Roman" w:hAnsi="Times New Roman" w:eastAsia="Times New Roman" w:ascii="Times New Roman"/>
          <w:spacing w:val="-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testados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junto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víduos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portadores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deficiência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monitorada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víduos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grupo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controle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aliar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viabilidade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detecção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sinal.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34"/>
          <w:szCs w:val="34"/>
        </w:rPr>
        <w:jc w:val="both"/>
        <w:ind w:left="112" w:right="2959"/>
      </w:pP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1.1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   </w:t>
      </w:r>
      <w:r>
        <w:rPr>
          <w:rFonts w:cs="Times New Roman" w:hAnsi="Times New Roman" w:eastAsia="Times New Roman" w:ascii="Times New Roman"/>
          <w:spacing w:val="8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Definição</w:t>
      </w:r>
      <w:r>
        <w:rPr>
          <w:rFonts w:cs="Times New Roman" w:hAnsi="Times New Roman" w:eastAsia="Times New Roman" w:ascii="Times New Roman"/>
          <w:spacing w:val="28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de</w:t>
      </w:r>
      <w:r>
        <w:rPr>
          <w:rFonts w:cs="Times New Roman" w:hAnsi="Times New Roman" w:eastAsia="Times New Roman" w:ascii="Times New Roman"/>
          <w:spacing w:val="23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Requisitos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da</w:t>
      </w:r>
      <w:r>
        <w:rPr>
          <w:rFonts w:cs="Times New Roman" w:hAnsi="Times New Roman" w:eastAsia="Times New Roman" w:ascii="Times New Roman"/>
          <w:spacing w:val="43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34"/>
          <w:szCs w:val="34"/>
        </w:rPr>
        <w:t>Solução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00"/>
        <w:ind w:left="112" w:right="6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base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antamento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bibliográfico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nas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vistas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semiestruturadas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]</w:t>
      </w:r>
      <w:r>
        <w:rPr>
          <w:rFonts w:cs="Times New Roman" w:hAnsi="Times New Roman" w:eastAsia="Times New Roman" w:ascii="Times New Roman"/>
          <w:spacing w:val="9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profis-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sionais</w:t>
      </w:r>
      <w:r>
        <w:rPr>
          <w:rFonts w:cs="Times New Roman" w:hAnsi="Times New Roman" w:eastAsia="Times New Roman" w:ascii="Times New Roman"/>
          <w:spacing w:val="1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saúde,</w:t>
      </w:r>
      <w:r>
        <w:rPr>
          <w:rFonts w:cs="Times New Roman" w:hAnsi="Times New Roman" w:eastAsia="Times New Roman" w:ascii="Times New Roman"/>
          <w:spacing w:val="1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identificamos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enumeramos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guintes</w:t>
      </w:r>
      <w:r>
        <w:rPr>
          <w:rFonts w:cs="Times New Roman" w:hAnsi="Times New Roman" w:eastAsia="Times New Roman" w:ascii="Times New Roman"/>
          <w:spacing w:val="1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requisitos</w:t>
      </w:r>
      <w:r>
        <w:rPr>
          <w:rFonts w:cs="Times New Roman" w:hAnsi="Times New Roman" w:eastAsia="Times New Roman" w:ascii="Times New Roman"/>
          <w:spacing w:val="1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funcionais,</w:t>
      </w:r>
      <w:r>
        <w:rPr>
          <w:rFonts w:cs="Times New Roman" w:hAnsi="Times New Roman" w:eastAsia="Times New Roman" w:ascii="Times New Roman"/>
          <w:spacing w:val="1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quais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4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4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dese</w:t>
      </w:r>
      <w:r>
        <w:rPr>
          <w:rFonts w:cs="Times New Roman" w:hAnsi="Times New Roman" w:eastAsia="Times New Roman" w:ascii="Times New Roman"/>
          <w:spacing w:val="-10"/>
          <w:w w:val="100"/>
          <w:position w:val="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olvidos</w:t>
      </w:r>
      <w:r>
        <w:rPr>
          <w:rFonts w:cs="Times New Roman" w:hAnsi="Times New Roman" w:eastAsia="Times New Roman" w:ascii="Times New Roman"/>
          <w:spacing w:val="3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4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uma</w:t>
      </w:r>
      <w:r>
        <w:rPr>
          <w:rFonts w:cs="Times New Roman" w:hAnsi="Times New Roman" w:eastAsia="Times New Roman" w:ascii="Times New Roman"/>
          <w:spacing w:val="4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solução</w:t>
      </w:r>
      <w:r>
        <w:rPr>
          <w:rFonts w:cs="Times New Roman" w:hAnsi="Times New Roman" w:eastAsia="Times New Roman" w:ascii="Times New Roman"/>
          <w:spacing w:val="39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Jogo</w:t>
      </w:r>
      <w:r>
        <w:rPr>
          <w:rFonts w:cs="Times New Roman" w:hAnsi="Times New Roman" w:eastAsia="Times New Roman" w:ascii="Times New Roman"/>
          <w:spacing w:val="4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4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Monitoramento</w:t>
      </w:r>
      <w:r>
        <w:rPr>
          <w:rFonts w:cs="Times New Roman" w:hAnsi="Times New Roman" w:eastAsia="Times New Roman" w:ascii="Times New Roman"/>
          <w:spacing w:val="3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Saúde</w:t>
      </w:r>
      <w:r>
        <w:rPr>
          <w:rFonts w:cs="Times New Roman" w:hAnsi="Times New Roman" w:eastAsia="Times New Roman" w:ascii="Times New Roman"/>
          <w:spacing w:val="4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u-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tido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(JOGUE-ME):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10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92"/>
        <w:ind w:left="698" w:right="61" w:hanging="585"/>
      </w:pP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REQ-JOGUE-ME-01</w:t>
      </w:r>
      <w:r>
        <w:rPr>
          <w:rFonts w:cs="Times New Roman" w:hAnsi="Times New Roman" w:eastAsia="Times New Roman" w:ascii="Times New Roman"/>
          <w:spacing w:val="-4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7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ontuação</w:t>
      </w:r>
      <w:r>
        <w:rPr>
          <w:rFonts w:cs="Times New Roman" w:hAnsi="Times New Roman" w:eastAsia="Times New Roman" w:ascii="Times New Roman"/>
          <w:spacing w:val="-1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axa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Acerto: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ador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percebe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objet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visualiza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sucesso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fracasso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alcançado.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jogo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pontua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acordo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seus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seus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erros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acertos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15;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14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9"/>
          <w:szCs w:val="19"/>
        </w:rPr>
        <w:jc w:val="left"/>
        <w:spacing w:before="9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92"/>
        <w:ind w:left="698" w:right="61" w:hanging="585"/>
      </w:pP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REQ-JOGUE-ME-02</w:t>
      </w:r>
      <w:r>
        <w:rPr>
          <w:rFonts w:cs="Times New Roman" w:hAnsi="Times New Roman" w:eastAsia="Times New Roman" w:ascii="Times New Roman"/>
          <w:spacing w:val="-4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og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esso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olução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9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ogador</w:t>
      </w:r>
      <w:r>
        <w:rPr>
          <w:rFonts w:cs="Times New Roman" w:hAnsi="Times New Roman" w:eastAsia="Times New Roman" w:ascii="Times New Roman"/>
          <w:spacing w:val="-1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Desafios: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percebe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progresso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olução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jogo.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desafios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tonam-se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decorrer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tempo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15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9"/>
          <w:szCs w:val="19"/>
        </w:rPr>
        <w:jc w:val="left"/>
        <w:spacing w:before="9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95"/>
        <w:ind w:left="698" w:right="61" w:hanging="585"/>
      </w:pP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REQ-JOGUE-ME-03</w:t>
      </w:r>
      <w:r>
        <w:rPr>
          <w:rFonts w:cs="Times New Roman" w:hAnsi="Times New Roman" w:eastAsia="Times New Roman" w:ascii="Times New Roman"/>
          <w:spacing w:val="-4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Estado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Fluxo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grandes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desafios</w:t>
      </w:r>
      <w:r>
        <w:rPr>
          <w:rFonts w:cs="Times New Roman" w:hAnsi="Times New Roman" w:eastAsia="Times New Roman" w:ascii="Times New Roman"/>
          <w:spacing w:val="-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jogo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eletrônico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é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usuário</w:t>
      </w:r>
      <w:r>
        <w:rPr>
          <w:rFonts w:cs="Times New Roman" w:hAnsi="Times New Roman" w:eastAsia="Times New Roman" w:ascii="Times New Roman"/>
          <w:spacing w:val="-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“Estado</w:t>
      </w:r>
      <w:r>
        <w:rPr>
          <w:rFonts w:cs="Times New Roman" w:hAnsi="Times New Roman" w:eastAsia="Times New Roman" w:ascii="Times New Roman"/>
          <w:spacing w:val="-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Fluxo”</w:t>
      </w:r>
      <w:r>
        <w:rPr>
          <w:rFonts w:cs="Times New Roman" w:hAnsi="Times New Roman" w:eastAsia="Times New Roman" w:ascii="Times New Roman"/>
          <w:spacing w:val="-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escapismo,</w:t>
      </w:r>
      <w:r>
        <w:rPr>
          <w:rFonts w:cs="Times New Roman" w:hAnsi="Times New Roman" w:eastAsia="Times New Roman" w:ascii="Times New Roman"/>
          <w:spacing w:val="-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passando</w:t>
      </w:r>
      <w:r>
        <w:rPr>
          <w:rFonts w:cs="Times New Roman" w:hAnsi="Times New Roman" w:eastAsia="Times New Roman" w:ascii="Times New Roman"/>
          <w:spacing w:val="-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ecutar</w:t>
      </w:r>
      <w:r>
        <w:rPr>
          <w:rFonts w:cs="Times New Roman" w:hAnsi="Times New Roman" w:eastAsia="Times New Roman" w:ascii="Times New Roman"/>
          <w:spacing w:val="-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vidade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proposta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pelo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jogo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forma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autotélica,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seja,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usuário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não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vislumbra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benefício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imediato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futuro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16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9"/>
          <w:szCs w:val="19"/>
        </w:rPr>
        <w:jc w:val="left"/>
        <w:spacing w:before="5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01"/>
        <w:ind w:left="698" w:right="64" w:hanging="585"/>
      </w:pP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REQ-JOGUE-ME-04</w:t>
      </w:r>
      <w:r>
        <w:rPr>
          <w:rFonts w:cs="Times New Roman" w:hAnsi="Times New Roman" w:eastAsia="Times New Roman" w:ascii="Times New Roman"/>
          <w:spacing w:val="-4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4"/>
          <w:w w:val="107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eocupação</w:t>
      </w:r>
      <w:r>
        <w:rPr>
          <w:rFonts w:cs="Times New Roman" w:hAnsi="Times New Roman" w:eastAsia="Times New Roman" w:ascii="Times New Roman"/>
          <w:spacing w:val="-1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Integridade</w:t>
      </w:r>
      <w:r>
        <w:rPr>
          <w:rFonts w:cs="Times New Roman" w:hAnsi="Times New Roman" w:eastAsia="Times New Roman" w:ascii="Times New Roman"/>
          <w:spacing w:val="-5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Física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1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ogador:</w:t>
      </w:r>
      <w:r>
        <w:rPr>
          <w:rFonts w:cs="Times New Roman" w:hAnsi="Times New Roman" w:eastAsia="Times New Roman" w:ascii="Times New Roman"/>
          <w:spacing w:val="54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vidades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físicas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ações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enham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trazer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injúria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ado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4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4408" w:right="4402"/>
        <w:sectPr>
          <w:pgMar w:header="3226" w:footer="0" w:top="3720" w:bottom="280" w:left="1620" w:right="1280"/>
          <w:headerReference w:type="default" r:id="rId9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3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1"/>
        <w:ind w:left="69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vimentos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equilíbrio,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vimentos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repetit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bruscos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2;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50"/>
        <w:ind w:left="69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14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01"/>
        <w:ind w:left="698" w:right="304" w:hanging="585"/>
      </w:pP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REQ-JOGUE-ME-05</w:t>
      </w:r>
      <w:r>
        <w:rPr>
          <w:rFonts w:cs="Times New Roman" w:hAnsi="Times New Roman" w:eastAsia="Times New Roman" w:ascii="Times New Roman"/>
          <w:spacing w:val="-4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Aquisição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Armazenamento</w:t>
      </w:r>
      <w:r>
        <w:rPr>
          <w:rFonts w:cs="Times New Roman" w:hAnsi="Times New Roman" w:eastAsia="Times New Roman" w:ascii="Times New Roman"/>
          <w:spacing w:val="-4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Sinais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Moto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jogo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realizar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aquisição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sinais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motores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usuário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usando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sensores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vimento.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dados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capturados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são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viados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servidor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tornar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possí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acompanhamento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saúde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motora.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9"/>
          <w:szCs w:val="19"/>
        </w:rPr>
        <w:jc w:val="left"/>
        <w:spacing w:before="3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01"/>
        <w:ind w:left="698" w:right="304" w:hanging="585"/>
      </w:pP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REQ-JOGUE-ME-06</w:t>
      </w:r>
      <w:r>
        <w:rPr>
          <w:rFonts w:cs="Times New Roman" w:hAnsi="Times New Roman" w:eastAsia="Times New Roman" w:ascii="Times New Roman"/>
          <w:spacing w:val="-4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Mecanismo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Identificação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Sinais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Moto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Baseados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algoritmos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aprendizagem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máquina,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servidor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acompanha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todos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usuários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identifica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qual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deles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está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distúrbio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motor;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caso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afirmat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o,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via-se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informação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profissional</w:t>
      </w:r>
      <w:r>
        <w:rPr>
          <w:rFonts w:cs="Times New Roman" w:hAnsi="Times New Roman" w:eastAsia="Times New Roman" w:ascii="Times New Roman"/>
          <w:spacing w:val="-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saúde.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9"/>
          <w:szCs w:val="19"/>
        </w:rPr>
        <w:jc w:val="left"/>
        <w:spacing w:before="3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01"/>
        <w:ind w:left="698" w:right="60" w:hanging="585"/>
      </w:pP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REQ-JOGUE-ME-07</w:t>
      </w:r>
      <w:r>
        <w:rPr>
          <w:rFonts w:cs="Times New Roman" w:hAnsi="Times New Roman" w:eastAsia="Times New Roman" w:ascii="Times New Roman"/>
          <w:spacing w:val="-4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Mecanismo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isualização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1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arâmet</w:t>
      </w:r>
      <w:r>
        <w:rPr>
          <w:rFonts w:cs="Times New Roman" w:hAnsi="Times New Roman" w:eastAsia="Times New Roman" w:ascii="Times New Roman"/>
          <w:spacing w:val="-4"/>
          <w:w w:val="11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1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Moto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Usuário: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profissional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saúde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poderá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visualizar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dados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identificados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pela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máquina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aprendizagem,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realizar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tomada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decisão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sobre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estado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saúde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usuário.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34"/>
          <w:szCs w:val="34"/>
        </w:rPr>
        <w:jc w:val="left"/>
        <w:ind w:left="112"/>
      </w:pP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1.2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   </w:t>
      </w:r>
      <w:r>
        <w:rPr>
          <w:rFonts w:cs="Times New Roman" w:hAnsi="Times New Roman" w:eastAsia="Times New Roman" w:ascii="Times New Roman"/>
          <w:spacing w:val="8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-13"/>
          <w:w w:val="100"/>
          <w:sz w:val="34"/>
          <w:szCs w:val="3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isão</w:t>
      </w:r>
      <w:r>
        <w:rPr>
          <w:rFonts w:cs="Times New Roman" w:hAnsi="Times New Roman" w:eastAsia="Times New Roman" w:ascii="Times New Roman"/>
          <w:spacing w:val="25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geral</w:t>
      </w:r>
      <w:r>
        <w:rPr>
          <w:rFonts w:cs="Times New Roman" w:hAnsi="Times New Roman" w:eastAsia="Times New Roman" w:ascii="Times New Roman"/>
          <w:spacing w:val="62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da</w:t>
      </w:r>
      <w:r>
        <w:rPr>
          <w:rFonts w:cs="Times New Roman" w:hAnsi="Times New Roman" w:eastAsia="Times New Roman" w:ascii="Times New Roman"/>
          <w:spacing w:val="43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34"/>
          <w:szCs w:val="34"/>
        </w:rPr>
        <w:t>solução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</w:r>
    </w:p>
    <w:p>
      <w:pPr>
        <w:rPr>
          <w:sz w:val="10"/>
          <w:szCs w:val="10"/>
        </w:rPr>
        <w:jc w:val="left"/>
        <w:spacing w:before="9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79"/>
      </w:pPr>
      <w:r>
        <w:pict>
          <v:shape type="#_x0000_t75" style="width:342.709pt;height:278.09pt">
            <v:imagedata o:title="" r:id="rId1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7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1"/>
        <w:ind w:left="207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Figura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1.1: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isão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geral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abordagem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JOGUE-ME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01"/>
        <w:ind w:left="112" w:right="304" w:firstLine="351"/>
        <w:sectPr>
          <w:pgMar w:header="791" w:footer="0" w:top="980" w:bottom="280" w:left="1620" w:right="1040"/>
          <w:headerReference w:type="default" r:id="rId1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abordagem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JOGUE-ME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az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uso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jogos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eletrônicos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inter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aquisição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sinais,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tornando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usuários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mais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ados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fornecer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seus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sinais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motores,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comparação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2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1" w:lineRule="auto" w:line="300"/>
        <w:ind w:left="112" w:right="6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disposit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estí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eis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Então,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uso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presente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abordagem,</w:t>
      </w:r>
      <w:r>
        <w:rPr>
          <w:rFonts w:cs="Times New Roman" w:hAnsi="Times New Roman" w:eastAsia="Times New Roman" w:ascii="Times New Roman"/>
          <w:spacing w:val="-1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paciente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portador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uma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doença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motora,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conforto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seu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-10"/>
          <w:w w:val="100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poderá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fornecer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sinais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motores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uma</w:t>
      </w:r>
      <w:r>
        <w:rPr>
          <w:rFonts w:cs="Times New Roman" w:hAnsi="Times New Roman" w:eastAsia="Times New Roman" w:ascii="Times New Roman"/>
          <w:spacing w:val="-1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maneira</w:t>
      </w:r>
      <w:r>
        <w:rPr>
          <w:rFonts w:cs="Times New Roman" w:hAnsi="Times New Roman" w:eastAsia="Times New Roman" w:ascii="Times New Roman"/>
          <w:spacing w:val="-19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colaborat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não</w:t>
      </w:r>
      <w:r>
        <w:rPr>
          <w:rFonts w:cs="Times New Roman" w:hAnsi="Times New Roman" w:eastAsia="Times New Roman" w:ascii="Times New Roman"/>
          <w:spacing w:val="-1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0"/>
          <w:w w:val="100"/>
          <w:position w:val="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a.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Por</w:t>
      </w:r>
      <w:r>
        <w:rPr>
          <w:rFonts w:cs="Times New Roman" w:hAnsi="Times New Roman" w:eastAsia="Times New Roman" w:ascii="Times New Roman"/>
          <w:spacing w:val="-1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outro</w:t>
      </w:r>
      <w:r>
        <w:rPr>
          <w:rFonts w:cs="Times New Roman" w:hAnsi="Times New Roman" w:eastAsia="Times New Roman" w:ascii="Times New Roman"/>
          <w:spacing w:val="-1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lado,</w:t>
      </w:r>
      <w:r>
        <w:rPr>
          <w:rFonts w:cs="Times New Roman" w:hAnsi="Times New Roman" w:eastAsia="Times New Roman" w:ascii="Times New Roman"/>
          <w:spacing w:val="-1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position w:val="0"/>
          <w:sz w:val="24"/>
          <w:szCs w:val="24"/>
        </w:rPr>
        <w:t>profissional</w:t>
      </w:r>
      <w:r>
        <w:rPr>
          <w:rFonts w:cs="Times New Roman" w:hAnsi="Times New Roman" w:eastAsia="Times New Roman" w:ascii="Times New Roman"/>
          <w:spacing w:val="-10"/>
          <w:w w:val="98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1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saúde</w:t>
      </w:r>
      <w:r>
        <w:rPr>
          <w:rFonts w:cs="Times New Roman" w:hAnsi="Times New Roman" w:eastAsia="Times New Roman" w:ascii="Times New Roman"/>
          <w:spacing w:val="-1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poderá</w:t>
      </w:r>
      <w:r>
        <w:rPr>
          <w:rFonts w:cs="Times New Roman" w:hAnsi="Times New Roman" w:eastAsia="Times New Roman" w:ascii="Times New Roman"/>
          <w:spacing w:val="-18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visu-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alizar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sinais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motores</w:t>
      </w:r>
      <w:r>
        <w:rPr>
          <w:rFonts w:cs="Times New Roman" w:hAnsi="Times New Roman" w:eastAsia="Times New Roman" w:ascii="Times New Roman"/>
          <w:spacing w:val="-1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seus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pacientes</w:t>
      </w:r>
      <w:r>
        <w:rPr>
          <w:rFonts w:cs="Times New Roman" w:hAnsi="Times New Roman" w:eastAsia="Times New Roman" w:ascii="Times New Roman"/>
          <w:spacing w:val="-1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uma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frequência</w:t>
      </w:r>
      <w:r>
        <w:rPr>
          <w:rFonts w:cs="Times New Roman" w:hAnsi="Times New Roman" w:eastAsia="Times New Roman" w:ascii="Times New Roman"/>
          <w:spacing w:val="-1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muito</w:t>
      </w:r>
      <w:r>
        <w:rPr>
          <w:rFonts w:cs="Times New Roman" w:hAnsi="Times New Roman" w:eastAsia="Times New Roman" w:ascii="Times New Roman"/>
          <w:spacing w:val="-8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maio</w:t>
      </w:r>
      <w:r>
        <w:rPr>
          <w:rFonts w:cs="Times New Roman" w:hAnsi="Times New Roman" w:eastAsia="Times New Roman" w:ascii="Times New Roman"/>
          <w:spacing w:val="-10"/>
          <w:w w:val="100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-8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comparação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às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aliações</w:t>
      </w:r>
      <w:r>
        <w:rPr>
          <w:rFonts w:cs="Times New Roman" w:hAnsi="Times New Roman" w:eastAsia="Times New Roman" w:ascii="Times New Roman"/>
          <w:spacing w:val="-1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clínicas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realizadas</w:t>
      </w:r>
      <w:r>
        <w:rPr>
          <w:rFonts w:cs="Times New Roman" w:hAnsi="Times New Roman" w:eastAsia="Times New Roman" w:ascii="Times New Roman"/>
          <w:spacing w:val="-1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durante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período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consulta.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3" w:lineRule="auto" w:line="301"/>
        <w:ind w:left="112" w:right="64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Nesse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estudo,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ao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utilizar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jogos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eletrônicos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mecanismo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entrada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dados,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é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possí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alcançar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requisitos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não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vidade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identificados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nesta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tese,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pois,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vés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disposit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sensores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vimento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usados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nesses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ambientes,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é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possí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dese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jogo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usuário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ecutar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ações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específicas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permitir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monitoramento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sinais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motores.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partir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inter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usuário,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permite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viar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dados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capturados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servido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armazenar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estes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dados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acompanhamento</w:t>
      </w:r>
      <w:r>
        <w:rPr>
          <w:rFonts w:cs="Times New Roman" w:hAnsi="Times New Roman" w:eastAsia="Times New Roman" w:ascii="Times New Roman"/>
          <w:spacing w:val="-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saúde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motora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parte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profissional</w:t>
      </w:r>
      <w:r>
        <w:rPr>
          <w:rFonts w:cs="Times New Roman" w:hAnsi="Times New Roman" w:eastAsia="Times New Roman" w:ascii="Times New Roman"/>
          <w:spacing w:val="-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saúde.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" w:lineRule="auto" w:line="301"/>
        <w:ind w:left="112" w:right="64" w:firstLine="351"/>
      </w:pP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ara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esta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solução,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propõe-se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usar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técnicas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processamento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sinais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reconhecer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padrões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vimento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identificar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sinais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motores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(Figura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??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ara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tornar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isso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tí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é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necessário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identificar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ciclos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vimento,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filtrá-los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xtrair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características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vimento.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Após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xtração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características,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dados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são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repassados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máquinas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aprendizagem,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quais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são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responsá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eis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assificar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dados,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baseadas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vidências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estatísticas.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Caso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máquina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identifique</w:t>
      </w:r>
      <w:r>
        <w:rPr>
          <w:rFonts w:cs="Times New Roman" w:hAnsi="Times New Roman" w:eastAsia="Times New Roman" w:ascii="Times New Roman"/>
          <w:spacing w:val="-3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algum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usuário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distúrbio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moto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ela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poderá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noti-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ficar</w:t>
      </w:r>
      <w:r>
        <w:rPr>
          <w:rFonts w:cs="Times New Roman" w:hAnsi="Times New Roman" w:eastAsia="Times New Roman" w:ascii="Times New Roman"/>
          <w:spacing w:val="-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profissional</w:t>
      </w:r>
      <w:r>
        <w:rPr>
          <w:rFonts w:cs="Times New Roman" w:hAnsi="Times New Roman" w:eastAsia="Times New Roman" w:ascii="Times New Roman"/>
          <w:spacing w:val="-4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saúde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visualize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dados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tenha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melhor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suporte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tomada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decisão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relação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tratamento.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" w:lineRule="auto" w:line="301"/>
        <w:ind w:left="112" w:right="64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funcionamento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abordagem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pode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descrito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composição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quatro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pas-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sos: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aquisição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sinais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meio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sensores,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processamento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sinais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biomecânicos,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sificação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dados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visualização.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Estes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passos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são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detalhados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nas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seções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guintes.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5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34"/>
          <w:szCs w:val="34"/>
        </w:rPr>
        <w:jc w:val="both"/>
        <w:ind w:left="112" w:right="1824"/>
      </w:pP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1.3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   </w:t>
      </w:r>
      <w:r>
        <w:rPr>
          <w:rFonts w:cs="Times New Roman" w:hAnsi="Times New Roman" w:eastAsia="Times New Roman" w:ascii="Times New Roman"/>
          <w:spacing w:val="8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Aquisição</w:t>
      </w:r>
      <w:r>
        <w:rPr>
          <w:rFonts w:cs="Times New Roman" w:hAnsi="Times New Roman" w:eastAsia="Times New Roman" w:ascii="Times New Roman"/>
          <w:spacing w:val="70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dos</w:t>
      </w:r>
      <w:r>
        <w:rPr>
          <w:rFonts w:cs="Times New Roman" w:hAnsi="Times New Roman" w:eastAsia="Times New Roman" w:ascii="Times New Roman"/>
          <w:spacing w:val="25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Sinais</w:t>
      </w:r>
      <w:r>
        <w:rPr>
          <w:rFonts w:cs="Times New Roman" w:hAnsi="Times New Roman" w:eastAsia="Times New Roman" w:ascii="Times New Roman"/>
          <w:spacing w:val="51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34"/>
          <w:szCs w:val="3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or</w:t>
      </w:r>
      <w:r>
        <w:rPr>
          <w:rFonts w:cs="Times New Roman" w:hAnsi="Times New Roman" w:eastAsia="Times New Roman" w:ascii="Times New Roman"/>
          <w:spacing w:val="61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Meio</w:t>
      </w:r>
      <w:r>
        <w:rPr>
          <w:rFonts w:cs="Times New Roman" w:hAnsi="Times New Roman" w:eastAsia="Times New Roman" w:ascii="Times New Roman"/>
          <w:spacing w:val="30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de</w:t>
      </w:r>
      <w:r>
        <w:rPr>
          <w:rFonts w:cs="Times New Roman" w:hAnsi="Times New Roman" w:eastAsia="Times New Roman" w:ascii="Times New Roman"/>
          <w:spacing w:val="23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34"/>
          <w:szCs w:val="34"/>
        </w:rPr>
        <w:t>Senso</w:t>
      </w:r>
      <w:r>
        <w:rPr>
          <w:rFonts w:cs="Times New Roman" w:hAnsi="Times New Roman" w:eastAsia="Times New Roman" w:ascii="Times New Roman"/>
          <w:spacing w:val="-6"/>
          <w:w w:val="107"/>
          <w:sz w:val="34"/>
          <w:szCs w:val="34"/>
        </w:rPr>
        <w:t>r</w:t>
      </w:r>
      <w:r>
        <w:rPr>
          <w:rFonts w:cs="Times New Roman" w:hAnsi="Times New Roman" w:eastAsia="Times New Roman" w:ascii="Times New Roman"/>
          <w:spacing w:val="0"/>
          <w:w w:val="101"/>
          <w:sz w:val="34"/>
          <w:szCs w:val="3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</w:r>
    </w:p>
    <w:p>
      <w:pPr>
        <w:rPr>
          <w:sz w:val="28"/>
          <w:szCs w:val="28"/>
        </w:rPr>
        <w:jc w:val="left"/>
        <w:spacing w:before="17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01"/>
        <w:ind w:left="112" w:right="6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cliente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JOGUE-ME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é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jogo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funcionalidades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aquisição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dados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motores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vimentos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específicos.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Logo,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realiza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captura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dados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servido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recebe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requisições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efetuar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recebimento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armazenamento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das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informações,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torna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possí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armazenar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histórico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usuário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acompanhamento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sinais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motores</w:t>
      </w:r>
      <w:r>
        <w:rPr>
          <w:rFonts w:cs="Times New Roman" w:hAnsi="Times New Roman" w:eastAsia="Times New Roman" w:ascii="Times New Roman"/>
          <w:spacing w:val="-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longo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período.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uso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JOGUE-ME</w:t>
      </w:r>
      <w:r>
        <w:rPr>
          <w:rFonts w:cs="Times New Roman" w:hAnsi="Times New Roman" w:eastAsia="Times New Roman" w:ascii="Times New Roman"/>
          <w:spacing w:val="-13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é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possí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-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adquirir</w:t>
      </w:r>
      <w:r>
        <w:rPr>
          <w:rFonts w:cs="Times New Roman" w:hAnsi="Times New Roman" w:eastAsia="Times New Roman" w:ascii="Times New Roman"/>
          <w:spacing w:val="-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vimentos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paciente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identificar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olução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sinais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Doença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arkinson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arkinson),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consequentemente,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quantificar</w:t>
      </w:r>
      <w:r>
        <w:rPr>
          <w:rFonts w:cs="Times New Roman" w:hAnsi="Times New Roman" w:eastAsia="Times New Roman" w:ascii="Times New Roman"/>
          <w:spacing w:val="-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saúde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motora.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" w:lineRule="auto" w:line="301"/>
        <w:ind w:left="112" w:right="64" w:firstLine="351"/>
        <w:sectPr>
          <w:pgNumType w:start="3"/>
          <w:pgMar w:header="791" w:footer="0" w:top="980" w:bottom="280" w:left="1620" w:right="1280"/>
          <w:headerReference w:type="default" r:id="rId12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Atualmente,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análise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sintomas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motores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é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feita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forma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subjet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pelo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cuidador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esporádica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pelo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neurologista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quando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paciente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está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atendimento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clínico,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visto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atualmente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não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xistem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mecanismos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disponí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escala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permitam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quantificar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sintomas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motores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acompanhar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tratamento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distância.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projeto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pretende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atender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esta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demanda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auxiliar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prática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profissionais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saúde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melhorando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qualidade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4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9"/>
        <w:ind w:left="112" w:right="55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vida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pacientes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arkinson.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50" w:lineRule="auto" w:line="287"/>
        <w:ind w:left="112" w:right="61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sensor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vimentos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MS-Kinect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11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por</w:t>
      </w:r>
      <w:r>
        <w:rPr>
          <w:rFonts w:cs="Times New Roman" w:hAnsi="Times New Roman" w:eastAsia="Times New Roman" w:ascii="Times New Roman"/>
          <w:spacing w:val="9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emplo,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possui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uma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câmera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infr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ermelho</w:t>
      </w:r>
      <w:r>
        <w:rPr>
          <w:rFonts w:cs="Times New Roman" w:hAnsi="Times New Roman" w:eastAsia="Times New Roman" w:ascii="Times New Roman"/>
          <w:spacing w:val="1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capaz</w:t>
      </w:r>
      <w:r>
        <w:rPr>
          <w:rFonts w:cs="Times New Roman" w:hAnsi="Times New Roman" w:eastAsia="Times New Roman" w:ascii="Times New Roman"/>
          <w:spacing w:val="2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reconhecer</w:t>
      </w:r>
      <w:r>
        <w:rPr>
          <w:rFonts w:cs="Times New Roman" w:hAnsi="Times New Roman" w:eastAsia="Times New Roman" w:ascii="Times New Roman"/>
          <w:spacing w:val="18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2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vimentos</w:t>
      </w:r>
      <w:r>
        <w:rPr>
          <w:rFonts w:cs="Times New Roman" w:hAnsi="Times New Roman" w:eastAsia="Times New Roman" w:ascii="Times New Roman"/>
          <w:spacing w:val="1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todo</w:t>
      </w:r>
      <w:r>
        <w:rPr>
          <w:rFonts w:cs="Times New Roman" w:hAnsi="Times New Roman" w:eastAsia="Times New Roman" w:ascii="Times New Roman"/>
          <w:spacing w:val="2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8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corpo</w:t>
      </w:r>
      <w:r>
        <w:rPr>
          <w:rFonts w:cs="Times New Roman" w:hAnsi="Times New Roman" w:eastAsia="Times New Roman" w:ascii="Times New Roman"/>
          <w:spacing w:val="2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humano</w:t>
      </w:r>
      <w:r>
        <w:rPr>
          <w:rFonts w:cs="Times New Roman" w:hAnsi="Times New Roman" w:eastAsia="Times New Roman" w:ascii="Times New Roman"/>
          <w:spacing w:val="2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8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identificar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1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posições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das</w:t>
      </w:r>
      <w:r>
        <w:rPr>
          <w:rFonts w:cs="Times New Roman" w:hAnsi="Times New Roman" w:eastAsia="Times New Roman" w:ascii="Times New Roman"/>
          <w:spacing w:val="9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articulações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anatômicas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7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análise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9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cinemática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vimento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hu-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mano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9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4" w:lineRule="auto" w:line="296"/>
        <w:ind w:left="112" w:right="61" w:firstLine="351"/>
      </w:pP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mensurar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vimentos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paciente,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utilizamos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diretrizes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médicas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aliação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motora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arkinson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UPDRS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qual,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permite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diagnosticar</w:t>
      </w:r>
      <w:r>
        <w:rPr>
          <w:rFonts w:cs="Times New Roman" w:hAnsi="Times New Roman" w:eastAsia="Times New Roman" w:ascii="Times New Roman"/>
          <w:spacing w:val="-8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acompanhar</w:t>
      </w:r>
      <w:r>
        <w:rPr>
          <w:rFonts w:cs="Times New Roman" w:hAnsi="Times New Roman" w:eastAsia="Times New Roman" w:ascii="Times New Roman"/>
          <w:spacing w:val="-8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pro-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gresso</w:t>
      </w:r>
      <w:r>
        <w:rPr>
          <w:rFonts w:cs="Times New Roman" w:hAnsi="Times New Roman" w:eastAsia="Times New Roman" w:ascii="Times New Roman"/>
          <w:spacing w:val="18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2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doença.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Logo,</w:t>
      </w:r>
      <w:r>
        <w:rPr>
          <w:rFonts w:cs="Times New Roman" w:hAnsi="Times New Roman" w:eastAsia="Times New Roman" w:ascii="Times New Roman"/>
          <w:spacing w:val="2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2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dados</w:t>
      </w:r>
      <w:r>
        <w:rPr>
          <w:rFonts w:cs="Times New Roman" w:hAnsi="Times New Roman" w:eastAsia="Times New Roman" w:ascii="Times New Roman"/>
          <w:spacing w:val="18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adquiridos</w:t>
      </w:r>
      <w:r>
        <w:rPr>
          <w:rFonts w:cs="Times New Roman" w:hAnsi="Times New Roman" w:eastAsia="Times New Roman" w:ascii="Times New Roman"/>
          <w:spacing w:val="1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pelos</w:t>
      </w:r>
      <w:r>
        <w:rPr>
          <w:rFonts w:cs="Times New Roman" w:hAnsi="Times New Roman" w:eastAsia="Times New Roman" w:ascii="Times New Roman"/>
          <w:spacing w:val="19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sensores</w:t>
      </w:r>
      <w:r>
        <w:rPr>
          <w:rFonts w:cs="Times New Roman" w:hAnsi="Times New Roman" w:eastAsia="Times New Roman" w:ascii="Times New Roman"/>
          <w:spacing w:val="1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podem</w:t>
      </w:r>
      <w:r>
        <w:rPr>
          <w:rFonts w:cs="Times New Roman" w:hAnsi="Times New Roman" w:eastAsia="Times New Roman" w:ascii="Times New Roman"/>
          <w:spacing w:val="1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2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mensurados</w:t>
      </w:r>
      <w:r>
        <w:rPr>
          <w:rFonts w:cs="Times New Roman" w:hAnsi="Times New Roman" w:eastAsia="Times New Roman" w:ascii="Times New Roman"/>
          <w:spacing w:val="1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processamento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1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sinais</w:t>
      </w:r>
      <w:r>
        <w:rPr>
          <w:rFonts w:cs="Times New Roman" w:hAnsi="Times New Roman" w:eastAsia="Times New Roman" w:ascii="Times New Roman"/>
          <w:spacing w:val="1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9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reconhecimento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padrões</w:t>
      </w:r>
      <w:r>
        <w:rPr>
          <w:rFonts w:cs="Times New Roman" w:hAnsi="Times New Roman" w:eastAsia="Times New Roman" w:ascii="Times New Roman"/>
          <w:spacing w:val="1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1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identificar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9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ocorrência</w:t>
      </w:r>
      <w:r>
        <w:rPr>
          <w:rFonts w:cs="Times New Roman" w:hAnsi="Times New Roman" w:eastAsia="Times New Roman" w:ascii="Times New Roman"/>
          <w:spacing w:val="1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sintomas</w:t>
      </w:r>
      <w:r>
        <w:rPr>
          <w:rFonts w:cs="Times New Roman" w:hAnsi="Times New Roman" w:eastAsia="Times New Roman" w:ascii="Times New Roman"/>
          <w:spacing w:val="-9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motores.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8" w:lineRule="auto" w:line="301"/>
        <w:ind w:left="112" w:right="64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Desta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maneira,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aquisição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sinais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motores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quantificação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vimento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usuários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permitirá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participação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mais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precisa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profissional</w:t>
      </w:r>
      <w:r>
        <w:rPr>
          <w:rFonts w:cs="Times New Roman" w:hAnsi="Times New Roman" w:eastAsia="Times New Roman" w:ascii="Times New Roman"/>
          <w:spacing w:val="-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saúde.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5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34"/>
          <w:szCs w:val="34"/>
        </w:rPr>
        <w:jc w:val="both"/>
        <w:ind w:left="112" w:right="2345"/>
      </w:pP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1.4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   </w:t>
      </w:r>
      <w:r>
        <w:rPr>
          <w:rFonts w:cs="Times New Roman" w:hAnsi="Times New Roman" w:eastAsia="Times New Roman" w:ascii="Times New Roman"/>
          <w:spacing w:val="8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34"/>
          <w:szCs w:val="34"/>
        </w:rPr>
        <w:t>P</w:t>
      </w:r>
      <w:r>
        <w:rPr>
          <w:rFonts w:cs="Times New Roman" w:hAnsi="Times New Roman" w:eastAsia="Times New Roman" w:ascii="Times New Roman"/>
          <w:spacing w:val="-6"/>
          <w:w w:val="107"/>
          <w:sz w:val="34"/>
          <w:szCs w:val="34"/>
        </w:rPr>
        <w:t>r</w:t>
      </w:r>
      <w:r>
        <w:rPr>
          <w:rFonts w:cs="Times New Roman" w:hAnsi="Times New Roman" w:eastAsia="Times New Roman" w:ascii="Times New Roman"/>
          <w:spacing w:val="0"/>
          <w:w w:val="107"/>
          <w:sz w:val="34"/>
          <w:szCs w:val="34"/>
        </w:rPr>
        <w:t>ocessamento</w:t>
      </w:r>
      <w:r>
        <w:rPr>
          <w:rFonts w:cs="Times New Roman" w:hAnsi="Times New Roman" w:eastAsia="Times New Roman" w:ascii="Times New Roman"/>
          <w:spacing w:val="0"/>
          <w:w w:val="107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de</w:t>
      </w:r>
      <w:r>
        <w:rPr>
          <w:rFonts w:cs="Times New Roman" w:hAnsi="Times New Roman" w:eastAsia="Times New Roman" w:ascii="Times New Roman"/>
          <w:spacing w:val="23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Dados</w:t>
      </w:r>
      <w:r>
        <w:rPr>
          <w:rFonts w:cs="Times New Roman" w:hAnsi="Times New Roman" w:eastAsia="Times New Roman" w:ascii="Times New Roman"/>
          <w:spacing w:val="44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34"/>
          <w:szCs w:val="34"/>
        </w:rPr>
        <w:t>Biomecânicos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</w:r>
    </w:p>
    <w:p>
      <w:pPr>
        <w:rPr>
          <w:sz w:val="28"/>
          <w:szCs w:val="28"/>
        </w:rPr>
        <w:jc w:val="left"/>
        <w:spacing w:before="17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01"/>
        <w:ind w:left="112" w:right="6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módulo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Processamento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Dados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Biomecânicos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é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responsá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filtra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ruí-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identificar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ciclos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vimento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posterior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xtração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etores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caracterís-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ticas,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pode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visto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Figura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??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partir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sinais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processados,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aplicam-se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técnicas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aprendizagem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máquina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classificação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sinais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e,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consequentemente,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lidar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trabalho.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9"/>
          <w:szCs w:val="19"/>
        </w:rPr>
        <w:jc w:val="left"/>
        <w:spacing w:before="9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both"/>
        <w:ind w:left="112" w:right="3402"/>
      </w:pP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1.4.1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  </w:t>
      </w:r>
      <w:r>
        <w:rPr>
          <w:rFonts w:cs="Times New Roman" w:hAnsi="Times New Roman" w:eastAsia="Times New Roman" w:ascii="Times New Roman"/>
          <w:spacing w:val="18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8"/>
          <w:szCs w:val="28"/>
        </w:rPr>
        <w:t>Identificação</w:t>
      </w:r>
      <w:r>
        <w:rPr>
          <w:rFonts w:cs="Times New Roman" w:hAnsi="Times New Roman" w:eastAsia="Times New Roman" w:ascii="Times New Roman"/>
          <w:spacing w:val="-4"/>
          <w:w w:val="108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de</w:t>
      </w:r>
      <w:r>
        <w:rPr>
          <w:rFonts w:cs="Times New Roman" w:hAnsi="Times New Roman" w:eastAsia="Times New Roman" w:ascii="Times New Roman"/>
          <w:spacing w:val="23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Ciclos</w:t>
      </w:r>
      <w:r>
        <w:rPr>
          <w:rFonts w:cs="Times New Roman" w:hAnsi="Times New Roman" w:eastAsia="Times New Roman" w:ascii="Times New Roman"/>
          <w:spacing w:val="31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de</w:t>
      </w:r>
      <w:r>
        <w:rPr>
          <w:rFonts w:cs="Times New Roman" w:hAnsi="Times New Roman" w:eastAsia="Times New Roman" w:ascii="Times New Roman"/>
          <w:spacing w:val="23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spacing w:val="-3"/>
          <w:w w:val="106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28"/>
          <w:szCs w:val="28"/>
        </w:rPr>
        <w:t>vimento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22"/>
          <w:szCs w:val="22"/>
        </w:rPr>
        <w:jc w:val="left"/>
        <w:spacing w:before="3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01"/>
        <w:ind w:left="112" w:right="6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sinais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adquiridos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sensores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vimento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possuem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bastante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ruído,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dificulta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identificação</w:t>
      </w:r>
      <w:r>
        <w:rPr>
          <w:rFonts w:cs="Times New Roman" w:hAnsi="Times New Roman" w:eastAsia="Times New Roman" w:ascii="Times New Roman"/>
          <w:spacing w:val="-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ciclos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vimento,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pois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eles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possuem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posição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inicia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ciclo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vimento,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Figura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??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ruído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xistente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pode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cruzar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essa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linha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consequen-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temente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gerar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alsas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identificações.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" w:lineRule="auto" w:line="297"/>
        <w:ind w:left="112" w:right="61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casos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análise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sinais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biomecânicos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amplitude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vimento,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é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possí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apli-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técnica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detecção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picos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ales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sinal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Esta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técnica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consiste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usar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alor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referência,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δ</w:t>
      </w:r>
      <w:r>
        <w:rPr>
          <w:rFonts w:cs="Times New Roman" w:hAnsi="Times New Roman" w:eastAsia="Times New Roman" w:ascii="Times New Roman"/>
          <w:spacing w:val="9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delta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),</w:t>
      </w:r>
      <w:r>
        <w:rPr>
          <w:rFonts w:cs="Times New Roman" w:hAnsi="Times New Roman" w:eastAsia="Times New Roman" w:ascii="Times New Roman"/>
          <w:spacing w:val="19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identificação</w:t>
      </w:r>
      <w:r>
        <w:rPr>
          <w:rFonts w:cs="Times New Roman" w:hAnsi="Times New Roman" w:eastAsia="Times New Roman" w:ascii="Times New Roman"/>
          <w:spacing w:val="-1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picos,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9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descartar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alores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menores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são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considerados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ruídos.</w:t>
      </w:r>
      <w:r>
        <w:rPr>
          <w:rFonts w:cs="Times New Roman" w:hAnsi="Times New Roman" w:eastAsia="Times New Roman" w:ascii="Times New Roman"/>
          <w:spacing w:val="2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pico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é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ponto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mais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alto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entre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pontos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mais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baixos,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são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considerados</w:t>
      </w:r>
      <w:r>
        <w:rPr>
          <w:rFonts w:cs="Times New Roman" w:hAnsi="Times New Roman" w:eastAsia="Times New Roman" w:ascii="Times New Roman"/>
          <w:spacing w:val="-9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ales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ciclo.</w:t>
      </w:r>
      <w:r>
        <w:rPr>
          <w:rFonts w:cs="Times New Roman" w:hAnsi="Times New Roman" w:eastAsia="Times New Roman" w:ascii="Times New Roman"/>
          <w:spacing w:val="2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técnica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é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aplicada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sinal,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δ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500,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obtendo-se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resultado</w:t>
      </w:r>
      <w:r>
        <w:rPr>
          <w:rFonts w:cs="Times New Roman" w:hAnsi="Times New Roman" w:eastAsia="Times New Roman" w:ascii="Times New Roman"/>
          <w:spacing w:val="-9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picos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ales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position w:val="0"/>
          <w:sz w:val="24"/>
          <w:szCs w:val="24"/>
        </w:rPr>
        <w:t>identificados</w:t>
      </w:r>
      <w:r>
        <w:rPr>
          <w:rFonts w:cs="Times New Roman" w:hAnsi="Times New Roman" w:eastAsia="Times New Roman" w:ascii="Times New Roman"/>
          <w:spacing w:val="1"/>
          <w:w w:val="98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pode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visto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Figura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position w:val="0"/>
          <w:sz w:val="24"/>
          <w:szCs w:val="24"/>
        </w:rPr>
        <w:t>??</w:t>
      </w:r>
      <w:r>
        <w:rPr>
          <w:rFonts w:cs="Times New Roman" w:hAnsi="Times New Roman" w:eastAsia="Times New Roman" w:ascii="Times New Roman"/>
          <w:spacing w:val="0"/>
          <w:w w:val="99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"/>
        <w:ind w:left="46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processo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Identificação</w:t>
      </w:r>
      <w:r>
        <w:rPr>
          <w:rFonts w:cs="Times New Roman" w:hAnsi="Times New Roman" w:eastAsia="Times New Roman" w:ascii="Times New Roman"/>
          <w:spacing w:val="1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Ciclos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vimento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é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realizado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etapas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distintas: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15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1"/>
      </w:pPr>
      <w:r>
        <w:rPr>
          <w:rFonts w:cs="Segoe UI Symbol" w:hAnsi="Segoe UI Symbol" w:eastAsia="Segoe UI Symbol" w:ascii="Segoe UI Symbol"/>
          <w:spacing w:val="0"/>
          <w:w w:val="100"/>
          <w:sz w:val="24"/>
          <w:szCs w:val="24"/>
        </w:rPr>
        <w:t>•</w:t>
      </w:r>
      <w:r>
        <w:rPr>
          <w:rFonts w:cs="Segoe UI Symbol" w:hAnsi="Segoe UI Symbol" w:eastAsia="Segoe UI Symbol" w:ascii="Segoe UI Symbol"/>
          <w:spacing w:val="0"/>
          <w:w w:val="100"/>
          <w:sz w:val="24"/>
          <w:szCs w:val="24"/>
        </w:rPr>
        <w:t> </w:t>
      </w:r>
      <w:r>
        <w:rPr>
          <w:rFonts w:cs="Segoe UI Symbol" w:hAnsi="Segoe UI Symbol" w:eastAsia="Segoe UI Symbol" w:ascii="Segoe UI Symbol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identificar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ciclos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vimentos;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7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1"/>
      </w:pPr>
      <w:r>
        <w:rPr>
          <w:rFonts w:cs="Segoe UI Symbol" w:hAnsi="Segoe UI Symbol" w:eastAsia="Segoe UI Symbol" w:ascii="Segoe UI Symbol"/>
          <w:spacing w:val="0"/>
          <w:w w:val="100"/>
          <w:sz w:val="24"/>
          <w:szCs w:val="24"/>
        </w:rPr>
        <w:t>•</w:t>
      </w:r>
      <w:r>
        <w:rPr>
          <w:rFonts w:cs="Segoe UI Symbol" w:hAnsi="Segoe UI Symbol" w:eastAsia="Segoe UI Symbol" w:ascii="Segoe UI Symbol"/>
          <w:spacing w:val="0"/>
          <w:w w:val="100"/>
          <w:sz w:val="24"/>
          <w:szCs w:val="24"/>
        </w:rPr>
        <w:t> </w:t>
      </w:r>
      <w:r>
        <w:rPr>
          <w:rFonts w:cs="Segoe UI Symbol" w:hAnsi="Segoe UI Symbol" w:eastAsia="Segoe UI Symbol" w:ascii="Segoe UI Symbol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calcular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vimento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angular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realizado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durante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ciclo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vimento;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7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1"/>
        <w:sectPr>
          <w:pgNumType w:start="4"/>
          <w:pgMar w:header="791" w:footer="0" w:top="980" w:bottom="280" w:left="1620" w:right="1280"/>
          <w:headerReference w:type="default" r:id="rId13"/>
          <w:pgSz w:w="11920" w:h="16840"/>
        </w:sectPr>
      </w:pPr>
      <w:r>
        <w:rPr>
          <w:rFonts w:cs="Segoe UI Symbol" w:hAnsi="Segoe UI Symbol" w:eastAsia="Segoe UI Symbol" w:ascii="Segoe UI Symbol"/>
          <w:spacing w:val="0"/>
          <w:w w:val="100"/>
          <w:sz w:val="24"/>
          <w:szCs w:val="24"/>
        </w:rPr>
        <w:t>•</w:t>
      </w:r>
      <w:r>
        <w:rPr>
          <w:rFonts w:cs="Segoe UI Symbol" w:hAnsi="Segoe UI Symbol" w:eastAsia="Segoe UI Symbol" w:ascii="Segoe UI Symbol"/>
          <w:spacing w:val="0"/>
          <w:w w:val="100"/>
          <w:sz w:val="24"/>
          <w:szCs w:val="24"/>
        </w:rPr>
        <w:t> </w:t>
      </w:r>
      <w:r>
        <w:rPr>
          <w:rFonts w:cs="Segoe UI Symbol" w:hAnsi="Segoe UI Symbol" w:eastAsia="Segoe UI Symbol" w:ascii="Segoe UI Symbol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ciclos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vimentos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incompletos.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8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991"/>
      </w:pPr>
      <w:r>
        <w:pict>
          <v:shape type="#_x0000_t75" style="width:351.513pt;height:459.119pt">
            <v:imagedata o:title="" r:id="rId1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9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9"/>
        <w:ind w:left="206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Figura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1.2: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Processamento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sinais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biomecânicos.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01"/>
        <w:ind w:left="112" w:right="64" w:firstLine="351"/>
        <w:sectPr>
          <w:pgMar w:header="791" w:footer="0" w:top="980" w:bottom="280" w:left="1620" w:right="1280"/>
          <w:pgSz w:w="11920" w:h="16840"/>
        </w:sectPr>
      </w:pP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ara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identificar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ciclos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vimento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adução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abdução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braços,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é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necessário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utilizar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articulações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referência.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Neste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vimento,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articulação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punho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(Figura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??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é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possui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sinal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maior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amplitude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entre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demais;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esse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é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escolhida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identificar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ciclos.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Realiza-se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técnica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picos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ales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sinal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punho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identificar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início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fim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vimento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adução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abdução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braços.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pois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identificado</w:t>
      </w:r>
      <w:r>
        <w:rPr>
          <w:rFonts w:cs="Times New Roman" w:hAnsi="Times New Roman" w:eastAsia="Times New Roman" w:ascii="Times New Roman"/>
          <w:spacing w:val="-7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onde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começa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termina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vimento,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calcula-se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deslocamento</w:t>
      </w:r>
      <w:r>
        <w:rPr>
          <w:rFonts w:cs="Times New Roman" w:hAnsi="Times New Roman" w:eastAsia="Times New Roman" w:ascii="Times New Roman"/>
          <w:spacing w:val="-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angular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vés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produto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escalar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entre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articulações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punho,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ombro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bacia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(Seção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??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).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Neste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momento,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sinal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irá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conter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ciclos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vimentos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angulares,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então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realiza-se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eliminação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ruídos,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ao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xtrair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ciclos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vimento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identificados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sinal.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8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2"/>
      </w:pPr>
      <w:r>
        <w:pict>
          <v:shape type="#_x0000_t75" style="width:439.372pt;height:273.32pt">
            <v:imagedata o:title="" r:id="rId1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9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9" w:lineRule="auto" w:line="301"/>
        <w:ind w:left="112" w:right="6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Figura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1.3: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emplo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sinal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capturado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articulação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punho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direito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usando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MS-Kinnect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posição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01"/>
        <w:ind w:left="112" w:right="6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é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primeira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etapa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filtragem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dados,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qual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seleciona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início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ciclos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vimentos.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Depois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desta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etapa,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realiza-se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xtração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cada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ciclo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identifica-se</w:t>
      </w:r>
      <w:r>
        <w:rPr>
          <w:rFonts w:cs="Times New Roman" w:hAnsi="Times New Roman" w:eastAsia="Times New Roman" w:ascii="Times New Roman"/>
          <w:spacing w:val="-1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pletude,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características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xtraídas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ciclos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vimento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sejam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semelhantes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cada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víduo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torne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possí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classificação</w:t>
      </w:r>
      <w:r>
        <w:rPr>
          <w:rFonts w:cs="Times New Roman" w:hAnsi="Times New Roman" w:eastAsia="Times New Roman" w:ascii="Times New Roman"/>
          <w:spacing w:val="1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dados.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9"/>
          <w:szCs w:val="19"/>
        </w:rPr>
        <w:jc w:val="left"/>
        <w:spacing w:before="9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both"/>
        <w:ind w:left="112" w:right="2621"/>
      </w:pP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1.4.2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  </w:t>
      </w:r>
      <w:r>
        <w:rPr>
          <w:rFonts w:cs="Times New Roman" w:hAnsi="Times New Roman" w:eastAsia="Times New Roman" w:ascii="Times New Roman"/>
          <w:spacing w:val="18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8"/>
          <w:szCs w:val="28"/>
        </w:rPr>
        <w:t>Extração</w:t>
      </w:r>
      <w:r>
        <w:rPr>
          <w:rFonts w:cs="Times New Roman" w:hAnsi="Times New Roman" w:eastAsia="Times New Roman" w:ascii="Times New Roman"/>
          <w:spacing w:val="-6"/>
          <w:w w:val="112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das</w:t>
      </w:r>
      <w:r>
        <w:rPr>
          <w:rFonts w:cs="Times New Roman" w:hAnsi="Times New Roman" w:eastAsia="Times New Roman" w:ascii="Times New Roman"/>
          <w:spacing w:val="43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8"/>
          <w:szCs w:val="28"/>
        </w:rPr>
        <w:t>Características</w:t>
      </w:r>
      <w:r>
        <w:rPr>
          <w:rFonts w:cs="Times New Roman" w:hAnsi="Times New Roman" w:eastAsia="Times New Roman" w:ascii="Times New Roman"/>
          <w:spacing w:val="-6"/>
          <w:w w:val="112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do</w:t>
      </w:r>
      <w:r>
        <w:rPr>
          <w:rFonts w:cs="Times New Roman" w:hAnsi="Times New Roman" w:eastAsia="Times New Roman" w:ascii="Times New Roman"/>
          <w:spacing w:val="24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spacing w:val="-3"/>
          <w:w w:val="106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28"/>
          <w:szCs w:val="28"/>
        </w:rPr>
        <w:t>vimento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22"/>
          <w:szCs w:val="22"/>
        </w:rPr>
        <w:jc w:val="left"/>
        <w:spacing w:before="3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91"/>
        <w:ind w:left="112" w:right="5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características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sinal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obtido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são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baseadas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cinemática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vimento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angula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Logo,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é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necessário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estudo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biomecânica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vimento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humano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nos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ciclos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mento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7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3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posse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tempo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ocorrência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cada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ciclo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das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articulações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punho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5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bacia</w:t>
      </w:r>
      <w:r>
        <w:rPr>
          <w:rFonts w:cs="Times New Roman" w:hAnsi="Times New Roman" w:eastAsia="Times New Roman" w:ascii="Times New Roman"/>
          <w:spacing w:val="3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omb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e-se</w:t>
      </w:r>
      <w:r>
        <w:rPr>
          <w:rFonts w:cs="Times New Roman" w:hAnsi="Times New Roman" w:eastAsia="Times New Roman" w:ascii="Times New Roman"/>
          <w:spacing w:val="-1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calcular</w:t>
      </w:r>
      <w:r>
        <w:rPr>
          <w:rFonts w:cs="Times New Roman" w:hAnsi="Times New Roman" w:eastAsia="Times New Roman" w:ascii="Times New Roman"/>
          <w:spacing w:val="-1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ângulo</w:t>
      </w:r>
      <w:r>
        <w:rPr>
          <w:rFonts w:cs="Times New Roman" w:hAnsi="Times New Roman" w:eastAsia="Times New Roman" w:ascii="Times New Roman"/>
          <w:spacing w:val="-1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relat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vimento</w:t>
      </w:r>
      <w:r>
        <w:rPr>
          <w:rFonts w:cs="Times New Roman" w:hAnsi="Times New Roman" w:eastAsia="Times New Roman" w:ascii="Times New Roman"/>
          <w:spacing w:val="-1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abdução</w:t>
      </w:r>
      <w:r>
        <w:rPr>
          <w:rFonts w:cs="Times New Roman" w:hAnsi="Times New Roman" w:eastAsia="Times New Roman" w:ascii="Times New Roman"/>
          <w:spacing w:val="-1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adução</w:t>
      </w:r>
      <w:r>
        <w:rPr>
          <w:rFonts w:cs="Times New Roman" w:hAnsi="Times New Roman" w:eastAsia="Times New Roman" w:ascii="Times New Roman"/>
          <w:spacing w:val="-1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braço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atr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vés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aplicação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teorema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produto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escala</w:t>
      </w:r>
      <w:r>
        <w:rPr>
          <w:rFonts w:cs="Times New Roman" w:hAnsi="Times New Roman" w:eastAsia="Times New Roman" w:ascii="Times New Roman"/>
          <w:spacing w:val="-10"/>
          <w:w w:val="100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encontra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ângulo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entre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dois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etores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dentro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inter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alo</w:t>
      </w:r>
      <w:r>
        <w:rPr>
          <w:rFonts w:cs="Times New Roman" w:hAnsi="Times New Roman" w:eastAsia="Times New Roman" w:ascii="Times New Roman"/>
          <w:spacing w:val="-9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4"/>
          <w:szCs w:val="24"/>
        </w:rPr>
        <w:t> </w:t>
      </w:r>
      <w:r>
        <w:rPr>
          <w:rFonts w:cs="Segoe UI Symbol" w:hAnsi="Segoe UI Symbol" w:eastAsia="Segoe UI Symbol" w:ascii="Segoe UI Symbol"/>
          <w:spacing w:val="0"/>
          <w:w w:val="100"/>
          <w:position w:val="0"/>
          <w:sz w:val="24"/>
          <w:szCs w:val="24"/>
        </w:rPr>
        <w:t>≤</w:t>
      </w:r>
      <w:r>
        <w:rPr>
          <w:rFonts w:cs="Segoe UI Symbol" w:hAnsi="Segoe UI Symbol" w:eastAsia="Segoe UI Symbol" w:ascii="Segoe UI Symbol"/>
          <w:spacing w:val="2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θ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Segoe UI Symbol" w:hAnsi="Segoe UI Symbol" w:eastAsia="Segoe UI Symbol" w:ascii="Segoe UI Symbol"/>
          <w:spacing w:val="0"/>
          <w:w w:val="100"/>
          <w:position w:val="0"/>
          <w:sz w:val="24"/>
          <w:szCs w:val="24"/>
        </w:rPr>
        <w:t>≤</w:t>
      </w:r>
      <w:r>
        <w:rPr>
          <w:rFonts w:cs="Segoe UI Symbol" w:hAnsi="Segoe UI Symbol" w:eastAsia="Segoe UI Symbol" w:ascii="Segoe UI Symbol"/>
          <w:spacing w:val="2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180</w:t>
      </w:r>
      <w:r>
        <w:rPr>
          <w:rFonts w:cs="Times New Roman" w:hAnsi="Times New Roman" w:eastAsia="Times New Roman" w:ascii="Times New Roman"/>
          <w:spacing w:val="10"/>
          <w:w w:val="100"/>
          <w:position w:val="9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4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12" w:right="222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Cálculo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Ângulo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Relat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vimento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Abdução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Adução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before="12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85"/>
        <w:ind w:left="112" w:right="58"/>
        <w:sectPr>
          <w:pgMar w:header="791" w:footer="0" w:top="980" w:bottom="280" w:left="1620" w:right="128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produto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escalar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é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uma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operação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entre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dois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etores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cujo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resultado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é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escalar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10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Então,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ângulo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entre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dois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etores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é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definido</w:t>
      </w:r>
      <w:r>
        <w:rPr>
          <w:rFonts w:cs="Times New Roman" w:hAnsi="Times New Roman" w:eastAsia="Times New Roman" w:ascii="Times New Roman"/>
          <w:spacing w:val="-1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“o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menor”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ângulo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entre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eles.</w:t>
      </w:r>
      <w:r>
        <w:rPr>
          <w:rFonts w:cs="Times New Roman" w:hAnsi="Times New Roman" w:eastAsia="Times New Roman" w:ascii="Times New Roman"/>
          <w:spacing w:val="18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Dessa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forma,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este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ângulo</w:t>
      </w:r>
      <w:r>
        <w:rPr>
          <w:rFonts w:cs="Times New Roman" w:hAnsi="Times New Roman" w:eastAsia="Times New Roman" w:ascii="Times New Roman"/>
          <w:spacing w:val="-1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está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dentro</w:t>
      </w:r>
      <w:r>
        <w:rPr>
          <w:rFonts w:cs="Times New Roman" w:hAnsi="Times New Roman" w:eastAsia="Times New Roman" w:ascii="Times New Roman"/>
          <w:spacing w:val="-9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inter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alo</w:t>
      </w:r>
      <w:r>
        <w:rPr>
          <w:rFonts w:cs="Times New Roman" w:hAnsi="Times New Roman" w:eastAsia="Times New Roman" w:ascii="Times New Roman"/>
          <w:spacing w:val="-1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4"/>
          <w:szCs w:val="24"/>
        </w:rPr>
        <w:t> </w:t>
      </w:r>
      <w:r>
        <w:rPr>
          <w:rFonts w:cs="Segoe UI Symbol" w:hAnsi="Segoe UI Symbol" w:eastAsia="Segoe UI Symbol" w:ascii="Segoe UI Symbol"/>
          <w:spacing w:val="0"/>
          <w:w w:val="100"/>
          <w:position w:val="0"/>
          <w:sz w:val="24"/>
          <w:szCs w:val="24"/>
        </w:rPr>
        <w:t>≤</w:t>
      </w:r>
      <w:r>
        <w:rPr>
          <w:rFonts w:cs="Segoe UI Symbol" w:hAnsi="Segoe UI Symbol" w:eastAsia="Segoe UI Symbol" w:ascii="Segoe UI Symbol"/>
          <w:spacing w:val="2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θ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Segoe UI Symbol" w:hAnsi="Segoe UI Symbol" w:eastAsia="Segoe UI Symbol" w:ascii="Segoe UI Symbol"/>
          <w:spacing w:val="0"/>
          <w:w w:val="100"/>
          <w:position w:val="0"/>
          <w:sz w:val="24"/>
          <w:szCs w:val="24"/>
        </w:rPr>
        <w:t>≤</w:t>
      </w:r>
      <w:r>
        <w:rPr>
          <w:rFonts w:cs="Segoe UI Symbol" w:hAnsi="Segoe UI Symbol" w:eastAsia="Segoe UI Symbol" w:ascii="Segoe UI Symbol"/>
          <w:spacing w:val="2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180</w:t>
      </w:r>
      <w:r>
        <w:rPr>
          <w:rFonts w:cs="Times New Roman" w:hAnsi="Times New Roman" w:eastAsia="Times New Roman" w:ascii="Times New Roman"/>
          <w:spacing w:val="10"/>
          <w:w w:val="100"/>
          <w:position w:val="9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produto</w:t>
      </w:r>
      <w:r>
        <w:rPr>
          <w:rFonts w:cs="Times New Roman" w:hAnsi="Times New Roman" w:eastAsia="Times New Roman" w:ascii="Times New Roman"/>
          <w:spacing w:val="-1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escalar</w:t>
      </w:r>
      <w:r>
        <w:rPr>
          <w:rFonts w:cs="Times New Roman" w:hAnsi="Times New Roman" w:eastAsia="Times New Roman" w:ascii="Times New Roman"/>
          <w:spacing w:val="-1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é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ângulo</w:t>
      </w:r>
      <w:r>
        <w:rPr>
          <w:rFonts w:cs="Times New Roman" w:hAnsi="Times New Roman" w:eastAsia="Times New Roman" w:ascii="Times New Roman"/>
          <w:spacing w:val="-1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θ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formado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entre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etores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8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2"/>
      </w:pPr>
      <w:r>
        <w:pict>
          <v:shape type="#_x0000_t75" style="width:439.38pt;height:295.312pt">
            <v:imagedata o:title="" r:id="rId1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9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19"/>
        <w:ind w:left="565" w:right="55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Figura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1.4: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emplo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aplicação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técnica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detecção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picos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ales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sinal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01"/>
        <w:ind w:left="112" w:right="64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vimento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abdução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adução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braço,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ângulo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relat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pode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calculado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posições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articulações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quadril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omb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punho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Utilizando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produto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escalar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entre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esses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pontos,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xtraem-se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características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vimento,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amplitude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vimento,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e,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quando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relacionamos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tempo,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guimos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xtrair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elocidade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angular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vimento,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visto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Figura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??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quantificando</w:t>
      </w:r>
      <w:r>
        <w:rPr>
          <w:rFonts w:cs="Times New Roman" w:hAnsi="Times New Roman" w:eastAsia="Times New Roman" w:ascii="Times New Roman"/>
          <w:spacing w:val="-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vimento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adução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abdução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braço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relação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tempo.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2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12" w:right="1863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Cálculo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elocidade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Angular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vimento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Abdução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Adução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12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01"/>
        <w:ind w:left="112" w:right="6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pico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amplitude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vimento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irá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conter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amplitude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máxima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desse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vimento.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tempo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asto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entre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pico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cada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ciclo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vimento,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será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tempo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asto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abdução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braço,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tempo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asto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entre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pico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ale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cada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ciclo,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será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tempo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asto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adução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braço.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Portanto,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amplitude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máxima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tempo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asto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nesses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vimentos,</w:t>
      </w:r>
      <w:r>
        <w:rPr>
          <w:rFonts w:cs="Times New Roman" w:hAnsi="Times New Roman" w:eastAsia="Times New Roman" w:ascii="Times New Roman"/>
          <w:spacing w:val="-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podem</w:t>
      </w:r>
      <w:r>
        <w:rPr>
          <w:rFonts w:cs="Times New Roman" w:hAnsi="Times New Roman" w:eastAsia="Times New Roman" w:ascii="Times New Roman"/>
          <w:spacing w:val="-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calculadas</w:t>
      </w:r>
      <w:r>
        <w:rPr>
          <w:rFonts w:cs="Times New Roman" w:hAnsi="Times New Roman" w:eastAsia="Times New Roman" w:ascii="Times New Roman"/>
          <w:spacing w:val="-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99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elocidades</w:t>
      </w:r>
      <w:r>
        <w:rPr>
          <w:rFonts w:cs="Times New Roman" w:hAnsi="Times New Roman" w:eastAsia="Times New Roman" w:ascii="Times New Roman"/>
          <w:spacing w:val="-12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angulares</w:t>
      </w:r>
      <w:r>
        <w:rPr>
          <w:rFonts w:cs="Times New Roman" w:hAnsi="Times New Roman" w:eastAsia="Times New Roman" w:ascii="Times New Roman"/>
          <w:spacing w:val="-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abdução</w:t>
      </w:r>
      <w:r>
        <w:rPr>
          <w:rFonts w:cs="Times New Roman" w:hAnsi="Times New Roman" w:eastAsia="Times New Roman" w:ascii="Times New Roman"/>
          <w:spacing w:val="-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adução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braços,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pode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visto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Figura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??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9"/>
          <w:szCs w:val="19"/>
        </w:rPr>
        <w:jc w:val="left"/>
        <w:spacing w:before="9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both"/>
        <w:ind w:left="112" w:right="5583"/>
      </w:pP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1.4.3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  </w:t>
      </w:r>
      <w:r>
        <w:rPr>
          <w:rFonts w:cs="Times New Roman" w:hAnsi="Times New Roman" w:eastAsia="Times New Roman" w:ascii="Times New Roman"/>
          <w:spacing w:val="18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8"/>
          <w:szCs w:val="28"/>
        </w:rPr>
        <w:t>Filtragem</w:t>
      </w:r>
      <w:r>
        <w:rPr>
          <w:rFonts w:cs="Times New Roman" w:hAnsi="Times New Roman" w:eastAsia="Times New Roman" w:ascii="Times New Roman"/>
          <w:spacing w:val="-6"/>
          <w:w w:val="111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de</w:t>
      </w:r>
      <w:r>
        <w:rPr>
          <w:rFonts w:cs="Times New Roman" w:hAnsi="Times New Roman" w:eastAsia="Times New Roman" w:ascii="Times New Roman"/>
          <w:spacing w:val="23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8"/>
          <w:szCs w:val="28"/>
        </w:rPr>
        <w:t>Dados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22"/>
          <w:szCs w:val="22"/>
        </w:rPr>
        <w:jc w:val="left"/>
        <w:spacing w:before="3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12" w:right="118"/>
        <w:sectPr>
          <w:pgMar w:header="791" w:footer="0" w:top="980" w:bottom="280" w:left="1620" w:right="128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filtragem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dados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consiste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realização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das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guintes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etapas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nos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ciclos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vimento: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8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2"/>
      </w:pPr>
      <w:r>
        <w:pict>
          <v:shape type="#_x0000_t75" style="width:439.379pt;height:329.534pt">
            <v:imagedata o:title="" r:id="rId1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9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9"/>
        <w:ind w:left="16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Figura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1.5: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Amplitude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vimento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abdução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adução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01"/>
        <w:ind w:left="698" w:right="64" w:hanging="585"/>
      </w:pP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Escalonamento</w:t>
      </w:r>
      <w:r>
        <w:rPr>
          <w:rFonts w:cs="Times New Roman" w:hAnsi="Times New Roman" w:eastAsia="Times New Roman" w:ascii="Times New Roman"/>
          <w:spacing w:val="-4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ciclos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conjunto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dados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possuir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distri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uição</w:t>
      </w:r>
      <w:r>
        <w:rPr>
          <w:rFonts w:cs="Times New Roman" w:hAnsi="Times New Roman" w:eastAsia="Times New Roman" w:ascii="Times New Roman"/>
          <w:spacing w:val="-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amostras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etores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dimensão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dados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serem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analisados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são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sinais,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e-se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então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escalonar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sinal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dimensão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poder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realizar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cálculo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matricial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quadrático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).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before="2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93"/>
        <w:ind w:left="698" w:right="61" w:hanging="58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Normalização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ciclos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estatística,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termo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normalização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possui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diferentes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signifi-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cados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Neste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trabalho,</w:t>
      </w:r>
      <w:r>
        <w:rPr>
          <w:rFonts w:cs="Times New Roman" w:hAnsi="Times New Roman" w:eastAsia="Times New Roman" w:ascii="Times New Roman"/>
          <w:spacing w:val="9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normalização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consiste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1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ajuste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1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alores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1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dados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torno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alor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máximo.</w:t>
      </w:r>
      <w:r>
        <w:rPr>
          <w:rFonts w:cs="Times New Roman" w:hAnsi="Times New Roman" w:eastAsia="Times New Roman" w:ascii="Times New Roman"/>
          <w:spacing w:val="2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Ou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seja,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máximo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alor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obtido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dados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terá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alor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1,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demais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serão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obtidos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partir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visão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alor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máximo.</w:t>
      </w:r>
      <w:r>
        <w:rPr>
          <w:rFonts w:cs="Times New Roman" w:hAnsi="Times New Roman" w:eastAsia="Times New Roman" w:ascii="Times New Roman"/>
          <w:spacing w:val="1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normalização</w:t>
      </w:r>
      <w:r>
        <w:rPr>
          <w:rFonts w:cs="Times New Roman" w:hAnsi="Times New Roman" w:eastAsia="Times New Roman" w:ascii="Times New Roman"/>
          <w:spacing w:val="-1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az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necessária</w:t>
      </w:r>
      <w:r>
        <w:rPr>
          <w:rFonts w:cs="Times New Roman" w:hAnsi="Times New Roman" w:eastAsia="Times New Roman" w:ascii="Times New Roman"/>
          <w:spacing w:val="-1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-1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-9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ariação</w:t>
      </w:r>
      <w:r>
        <w:rPr>
          <w:rFonts w:cs="Times New Roman" w:hAnsi="Times New Roman" w:eastAsia="Times New Roman" w:ascii="Times New Roman"/>
          <w:spacing w:val="-1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-9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dados</w:t>
      </w:r>
      <w:r>
        <w:rPr>
          <w:rFonts w:cs="Times New Roman" w:hAnsi="Times New Roman" w:eastAsia="Times New Roman" w:ascii="Times New Roman"/>
          <w:spacing w:val="-1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seja</w:t>
      </w:r>
      <w:r>
        <w:rPr>
          <w:rFonts w:cs="Times New Roman" w:hAnsi="Times New Roman" w:eastAsia="Times New Roman" w:ascii="Times New Roman"/>
          <w:spacing w:val="-1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mantida,</w:t>
      </w:r>
      <w:r>
        <w:rPr>
          <w:rFonts w:cs="Times New Roman" w:hAnsi="Times New Roman" w:eastAsia="Times New Roman" w:ascii="Times New Roman"/>
          <w:spacing w:val="-1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além</w:t>
      </w:r>
      <w:r>
        <w:rPr>
          <w:rFonts w:cs="Times New Roman" w:hAnsi="Times New Roman" w:eastAsia="Times New Roman" w:ascii="Times New Roman"/>
          <w:spacing w:val="-1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8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acilitar</w:t>
      </w:r>
      <w:r>
        <w:rPr>
          <w:rFonts w:cs="Times New Roman" w:hAnsi="Times New Roman" w:eastAsia="Times New Roman" w:ascii="Times New Roman"/>
          <w:spacing w:val="-1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identificação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similaridades</w:t>
      </w:r>
      <w:r>
        <w:rPr>
          <w:rFonts w:cs="Times New Roman" w:hAnsi="Times New Roman" w:eastAsia="Times New Roman" w:ascii="Times New Roman"/>
          <w:spacing w:val="-1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18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3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exact" w:line="340"/>
        <w:ind w:left="698" w:right="55" w:hanging="585"/>
        <w:sectPr>
          <w:pgMar w:header="791" w:footer="0" w:top="980" w:bottom="280" w:left="1620" w:right="128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Cálculo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etor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Médio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Ciclos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ara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definir</w:t>
      </w:r>
      <w:r>
        <w:rPr>
          <w:rFonts w:cs="Times New Roman" w:hAnsi="Times New Roman" w:eastAsia="Times New Roman" w:ascii="Times New Roman"/>
          <w:spacing w:val="-1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completude</w:t>
      </w:r>
      <w:r>
        <w:rPr>
          <w:rFonts w:cs="Times New Roman" w:hAnsi="Times New Roman" w:eastAsia="Times New Roman" w:ascii="Times New Roman"/>
          <w:spacing w:val="-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ciclo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vimento,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e-se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calcular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média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entre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todos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ciclos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vimento,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é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etor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médio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ciclos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escalonados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normalizados.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médio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Equação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??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),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chamado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7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position w:val="6"/>
          <w:sz w:val="24"/>
          <w:szCs w:val="24"/>
        </w:rPr>
        <w:t>¯</w:t>
      </w:r>
      <w:r>
        <w:rPr>
          <w:rFonts w:cs="Times New Roman" w:hAnsi="Times New Roman" w:eastAsia="Times New Roman" w:ascii="Times New Roman"/>
          <w:spacing w:val="-14"/>
          <w:w w:val="100"/>
          <w:position w:val="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consiste</w:t>
      </w:r>
      <w:r>
        <w:rPr>
          <w:rFonts w:cs="Times New Roman" w:hAnsi="Times New Roman" w:eastAsia="Times New Roman" w:ascii="Times New Roman"/>
          <w:spacing w:val="1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19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média</w:t>
      </w:r>
      <w:r>
        <w:rPr>
          <w:rFonts w:cs="Times New Roman" w:hAnsi="Times New Roman" w:eastAsia="Times New Roman" w:ascii="Times New Roman"/>
          <w:spacing w:val="1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aritmética</w:t>
      </w:r>
      <w:r>
        <w:rPr>
          <w:rFonts w:cs="Times New Roman" w:hAnsi="Times New Roman" w:eastAsia="Times New Roman" w:ascii="Times New Roman"/>
          <w:spacing w:val="1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9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todos</w:t>
      </w:r>
      <w:r>
        <w:rPr>
          <w:rFonts w:cs="Times New Roman" w:hAnsi="Times New Roman" w:eastAsia="Times New Roman" w:ascii="Times New Roman"/>
          <w:spacing w:val="1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9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ciclos</w:t>
      </w:r>
      <w:r>
        <w:rPr>
          <w:rFonts w:cs="Times New Roman" w:hAnsi="Times New Roman" w:eastAsia="Times New Roman" w:ascii="Times New Roman"/>
          <w:spacing w:val="1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9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vimento,</w:t>
      </w:r>
      <w:r>
        <w:rPr>
          <w:rFonts w:cs="Times New Roman" w:hAnsi="Times New Roman" w:eastAsia="Times New Roman" w:ascii="Times New Roman"/>
          <w:spacing w:val="1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ou</w:t>
      </w:r>
      <w:r>
        <w:rPr>
          <w:rFonts w:cs="Times New Roman" w:hAnsi="Times New Roman" w:eastAsia="Times New Roman" w:ascii="Times New Roman"/>
          <w:spacing w:val="19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seja,</w:t>
      </w:r>
      <w:r>
        <w:rPr>
          <w:rFonts w:cs="Times New Roman" w:hAnsi="Times New Roman" w:eastAsia="Times New Roman" w:ascii="Times New Roman"/>
          <w:spacing w:val="2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ele</w:t>
      </w:r>
      <w:r>
        <w:rPr>
          <w:rFonts w:cs="Times New Roman" w:hAnsi="Times New Roman" w:eastAsia="Times New Roman" w:ascii="Times New Roman"/>
          <w:spacing w:val="18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define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8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2"/>
      </w:pPr>
      <w:r>
        <w:pict>
          <v:shape type="#_x0000_t75" style="width:439.379pt;height:329.534pt">
            <v:imagedata o:title="" r:id="rId1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9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9"/>
        <w:ind w:left="11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Figura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1.6: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Detecção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picos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ales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amplitude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vimento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abdução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adução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0"/>
        <w:ind w:left="11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braço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7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  <w:sectPr>
          <w:pgMar w:header="791" w:footer="0" w:top="980" w:bottom="280" w:left="1620" w:right="1280"/>
          <w:pgSz w:w="11920" w:h="16840"/>
        </w:sectPr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1"/>
        <w:ind w:left="698" w:right="-5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centralização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dados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19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br w:type="column"/>
      </w: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180"/>
        <w:ind w:left="897" w:right="-60" w:hanging="897"/>
      </w:pPr>
      <w:r>
        <w:pict>
          <v:shape type="#_x0000_t202" style="position:absolute;margin-left:308.855pt;margin-top:-3.38623pt;width:17.7527pt;height:12.3047pt;mso-position-horizontal-relative:page;mso-position-vertical-relative:paragraph;z-index:-3129" filled="f" stroked="f">
            <v:textbox inset="0,0,0,0">
              <w:txbxContent>
                <w:p>
                  <w:pPr>
                    <w:rPr>
                      <w:rFonts w:cs="Times New Roman" w:hAnsi="Times New Roman" w:eastAsia="Times New Roman" w:ascii="Times New Roman"/>
                      <w:sz w:val="16"/>
                      <w:szCs w:val="16"/>
                    </w:rPr>
                    <w:jc w:val="left"/>
                    <w:spacing w:lineRule="exact" w:line="140"/>
                    <w:ind w:right="-57"/>
                  </w:pPr>
                  <w:r>
                    <w:rPr>
                      <w:rFonts w:cs="Times New Roman" w:hAnsi="Times New Roman" w:eastAsia="Times New Roman" w:ascii="Times New Roman"/>
                      <w:w w:val="189"/>
                      <w:position w:val="6"/>
                      <w:sz w:val="24"/>
                      <w:szCs w:val="24"/>
                    </w:rPr>
                    <w:t>P</w:t>
                  </w:r>
                  <w:r>
                    <w:rPr>
                      <w:rFonts w:cs="Times New Roman" w:hAnsi="Times New Roman" w:eastAsia="Times New Roman" w:ascii="Times New Roman"/>
                      <w:w w:val="128"/>
                      <w:position w:val="0"/>
                      <w:sz w:val="16"/>
                      <w:szCs w:val="16"/>
                    </w:rPr>
                    <w:t>n</w:t>
                  </w:r>
                  <w:r>
                    <w:rPr>
                      <w:rFonts w:cs="Times New Roman" w:hAnsi="Times New Roman" w:eastAsia="Times New Roman" w:ascii="Times New Roman"/>
                      <w:w w:val="100"/>
                      <w:position w:val="0"/>
                      <w:sz w:val="16"/>
                      <w:szCs w:val="16"/>
                    </w:rPr>
                  </w:r>
                </w:p>
              </w:txbxContent>
            </v:textbox>
            <w10:wrap type="none"/>
          </v:shape>
        </w:pict>
      </w:r>
      <w:r>
        <w:rPr>
          <w:rFonts w:cs="Times New Roman" w:hAnsi="Times New Roman" w:eastAsia="Times New Roman" w:ascii="Times New Roman"/>
          <w:spacing w:val="-127"/>
          <w:w w:val="100"/>
          <w:position w:val="-16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position w:val="-10"/>
          <w:sz w:val="24"/>
          <w:szCs w:val="24"/>
        </w:rPr>
        <w:t>¯</w:t>
      </w:r>
      <w:r>
        <w:rPr>
          <w:rFonts w:cs="Times New Roman" w:hAnsi="Times New Roman" w:eastAsia="Times New Roman" w:ascii="Times New Roman"/>
          <w:spacing w:val="52"/>
          <w:w w:val="100"/>
          <w:position w:val="-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4"/>
          <w:position w:val="-16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0"/>
          <w:w w:val="134"/>
          <w:position w:val="-1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34"/>
          <w:position w:val="-1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34"/>
          <w:position w:val="-7"/>
          <w:sz w:val="16"/>
          <w:szCs w:val="16"/>
        </w:rPr>
      </w:r>
      <w:r>
        <w:rPr>
          <w:rFonts w:cs="Times New Roman" w:hAnsi="Times New Roman" w:eastAsia="Times New Roman" w:ascii="Times New Roman"/>
          <w:spacing w:val="0"/>
          <w:w w:val="134"/>
          <w:position w:val="-7"/>
          <w:sz w:val="16"/>
          <w:szCs w:val="16"/>
          <w:u w:val="single" w:color="000000"/>
        </w:rPr>
        <w:t>   </w:t>
      </w:r>
      <w:r>
        <w:rPr>
          <w:rFonts w:cs="Times New Roman" w:hAnsi="Times New Roman" w:eastAsia="Times New Roman" w:ascii="Times New Roman"/>
          <w:spacing w:val="8"/>
          <w:w w:val="134"/>
          <w:position w:val="-7"/>
          <w:sz w:val="16"/>
          <w:szCs w:val="16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0"/>
          <w:w w:val="129"/>
          <w:position w:val="-7"/>
          <w:sz w:val="16"/>
          <w:szCs w:val="16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29"/>
          <w:position w:val="-7"/>
          <w:sz w:val="16"/>
          <w:szCs w:val="16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29"/>
          <w:position w:val="-7"/>
          <w:sz w:val="16"/>
          <w:szCs w:val="16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27"/>
          <w:position w:val="-7"/>
          <w:sz w:val="16"/>
          <w:szCs w:val="16"/>
          <w:u w:val="single" w:color="000000"/>
        </w:rPr>
        <w:t>=1</w:t>
      </w:r>
      <w:r>
        <w:rPr>
          <w:rFonts w:cs="Times New Roman" w:hAnsi="Times New Roman" w:eastAsia="Times New Roman" w:ascii="Times New Roman"/>
          <w:spacing w:val="0"/>
          <w:w w:val="127"/>
          <w:position w:val="-7"/>
          <w:sz w:val="16"/>
          <w:szCs w:val="16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27"/>
          <w:position w:val="-7"/>
          <w:sz w:val="16"/>
          <w:szCs w:val="16"/>
        </w:rPr>
      </w:r>
      <w:r>
        <w:rPr>
          <w:rFonts w:cs="Times New Roman" w:hAnsi="Times New Roman" w:eastAsia="Times New Roman" w:ascii="Times New Roman"/>
          <w:spacing w:val="-30"/>
          <w:w w:val="100"/>
          <w:position w:val="-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30"/>
          <w:w w:val="113"/>
          <w:position w:val="0"/>
          <w:sz w:val="24"/>
          <w:szCs w:val="24"/>
        </w:rPr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  <w:u w:val="single" w:color="000000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  <w:u w:val="single" w:color="000000"/>
        </w:rPr>
        <w:t>X</w:t>
      </w:r>
      <w:r>
        <w:rPr>
          <w:rFonts w:cs="Times New Roman" w:hAnsi="Times New Roman" w:eastAsia="Times New Roman" w:ascii="Times New Roman"/>
          <w:spacing w:val="-1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13"/>
          <w:position w:val="0"/>
          <w:sz w:val="24"/>
          <w:szCs w:val="24"/>
          <w:u w:val="single" w:color="000000"/>
        </w:rPr>
        <w:t>)</w:t>
      </w:r>
      <w:r>
        <w:rPr>
          <w:rFonts w:cs="Times New Roman" w:hAnsi="Times New Roman" w:eastAsia="Times New Roman" w:ascii="Times New Roman"/>
          <w:spacing w:val="0"/>
          <w:w w:val="113"/>
          <w:position w:val="0"/>
          <w:sz w:val="24"/>
          <w:szCs w:val="24"/>
        </w:rPr>
      </w:r>
      <w:r>
        <w:rPr>
          <w:rFonts w:cs="Times New Roman" w:hAnsi="Times New Roman" w:eastAsia="Times New Roman" w:ascii="Times New Roman"/>
          <w:spacing w:val="0"/>
          <w:w w:val="113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position w:val="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16"/>
          <w:position w:val="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3"/>
          <w:position w:val="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9"/>
          <w:szCs w:val="19"/>
        </w:rPr>
        <w:jc w:val="left"/>
        <w:spacing w:before="8" w:lineRule="exact" w:line="180"/>
      </w:pPr>
      <w:r>
        <w:br w:type="column"/>
      </w: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ectPr>
          <w:type w:val="continuous"/>
          <w:pgSz w:w="11920" w:h="16840"/>
          <w:pgMar w:top="1480" w:bottom="280" w:left="1620" w:right="1280"/>
          <w:cols w:num="3" w:equalWidth="off">
            <w:col w:w="3547" w:space="458"/>
            <w:col w:w="1564" w:space="2873"/>
            <w:col w:w="578"/>
          </w:cols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(1.1)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9"/>
          <w:szCs w:val="19"/>
        </w:rPr>
        <w:jc w:val="left"/>
        <w:spacing w:before="4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9" w:lineRule="auto" w:line="266"/>
        <w:ind w:left="698" w:right="55" w:hanging="58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Calculo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4"/>
          <w:w w:val="108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ariância</w:t>
      </w:r>
      <w:r>
        <w:rPr>
          <w:rFonts w:cs="Times New Roman" w:hAnsi="Times New Roman" w:eastAsia="Times New Roman" w:ascii="Times New Roman"/>
          <w:spacing w:val="-3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Cada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Ciclo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ao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etor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Médio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ariância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é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medida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persão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estatística,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indica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quão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longe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dados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estão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alor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esperado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19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Neste</w:t>
      </w:r>
      <w:r>
        <w:rPr>
          <w:rFonts w:cs="Times New Roman" w:hAnsi="Times New Roman" w:eastAsia="Times New Roman" w:ascii="Times New Roman"/>
          <w:spacing w:val="9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caso,</w:t>
      </w:r>
      <w:r>
        <w:rPr>
          <w:rFonts w:cs="Times New Roman" w:hAnsi="Times New Roman" w:eastAsia="Times New Roman" w:ascii="Times New Roman"/>
          <w:spacing w:val="1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alor</w:t>
      </w:r>
      <w:r>
        <w:rPr>
          <w:rFonts w:cs="Times New Roman" w:hAnsi="Times New Roman" w:eastAsia="Times New Roman" w:ascii="Times New Roman"/>
          <w:spacing w:val="9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esperado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é</w:t>
      </w:r>
      <w:r>
        <w:rPr>
          <w:rFonts w:cs="Times New Roman" w:hAnsi="Times New Roman" w:eastAsia="Times New Roman" w:ascii="Times New Roman"/>
          <w:spacing w:val="1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etor</w:t>
      </w:r>
      <w:r>
        <w:rPr>
          <w:rFonts w:cs="Times New Roman" w:hAnsi="Times New Roman" w:eastAsia="Times New Roman" w:ascii="Times New Roman"/>
          <w:spacing w:val="9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médio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1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ciclos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127"/>
          <w:w w:val="100"/>
          <w:position w:val="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position w:val="6"/>
          <w:sz w:val="24"/>
          <w:szCs w:val="24"/>
        </w:rPr>
        <w:t>¯</w:t>
      </w:r>
      <w:r>
        <w:rPr>
          <w:rFonts w:cs="Times New Roman" w:hAnsi="Times New Roman" w:eastAsia="Times New Roman" w:ascii="Times New Roman"/>
          <w:spacing w:val="-15"/>
          <w:w w:val="100"/>
          <w:position w:val="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),</w:t>
      </w:r>
      <w:r>
        <w:rPr>
          <w:rFonts w:cs="Times New Roman" w:hAnsi="Times New Roman" w:eastAsia="Times New Roman" w:ascii="Times New Roman"/>
          <w:spacing w:val="1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ariância,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Equação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35"/>
        <w:ind w:left="69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??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),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irá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nos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informar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quão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distante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cada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ciclo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está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relação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média.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9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796"/>
      </w:pP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4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14"/>
          <w:w w:val="13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Segoe UI Symbol" w:hAnsi="Segoe UI Symbol" w:eastAsia="Segoe UI Symbol" w:ascii="Segoe UI Symbol"/>
          <w:spacing w:val="0"/>
          <w:w w:val="100"/>
          <w:sz w:val="24"/>
          <w:szCs w:val="24"/>
        </w:rPr>
        <w:t>−</w:t>
      </w:r>
      <w:r>
        <w:rPr>
          <w:rFonts w:cs="Segoe UI Symbol" w:hAnsi="Segoe UI Symbol" w:eastAsia="Segoe UI Symbol" w:ascii="Segoe UI Symbol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7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position w:val="6"/>
          <w:sz w:val="24"/>
          <w:szCs w:val="24"/>
        </w:rPr>
        <w:t>¯</w:t>
      </w:r>
      <w:r>
        <w:rPr>
          <w:rFonts w:cs="Times New Roman" w:hAnsi="Times New Roman" w:eastAsia="Times New Roman" w:ascii="Times New Roman"/>
          <w:spacing w:val="-14"/>
          <w:w w:val="100"/>
          <w:position w:val="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10"/>
          <w:sz w:val="16"/>
          <w:szCs w:val="16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10"/>
          <w:sz w:val="16"/>
          <w:szCs w:val="16"/>
        </w:rPr>
        <w:t>                                                                 </w:t>
      </w:r>
      <w:r>
        <w:rPr>
          <w:rFonts w:cs="Times New Roman" w:hAnsi="Times New Roman" w:eastAsia="Times New Roman" w:ascii="Times New Roman"/>
          <w:spacing w:val="24"/>
          <w:w w:val="100"/>
          <w:position w:val="1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(1.2)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6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01"/>
        <w:ind w:left="698" w:right="64" w:hanging="585"/>
        <w:sectPr>
          <w:type w:val="continuous"/>
          <w:pgSz w:w="11920" w:h="16840"/>
          <w:pgMar w:top="1480" w:bottom="280" w:left="1620" w:right="128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Definição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limiar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3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emoção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ciclos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Essa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etapa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processo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filtragem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não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é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vial,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pois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e-se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definir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constante,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44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12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2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29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3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será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comparada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à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ariância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ciclo.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meno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será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aceita;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caso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contrário,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vida.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Contudo,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balancear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tre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limiar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dispersão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ciclo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vimento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média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é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xo,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pois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xiste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grande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ariabilidade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vimento.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Logo,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limiar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muito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pode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acarretar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moção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grande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quantidade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ciclos.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outro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lado,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limiar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baixo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colocaria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ruídos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nos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dados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e,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consequentemente,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impactaria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resultado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classificação.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1"/>
        <w:ind w:left="46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emplo,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temos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ciclo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vimento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vido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(Figura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??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),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valor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filt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70"/>
        <w:ind w:left="112" w:right="5333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valor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variância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2,3078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8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2"/>
      </w:pPr>
      <w:r>
        <w:pict>
          <v:shape type="#_x0000_t75" style="width:439.379pt;height:329.534pt">
            <v:imagedata o:title="" r:id="rId2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before="18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2446" w:right="243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Figura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1.7: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Ciclo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vimento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rem</w:t>
      </w:r>
      <w:r>
        <w:rPr>
          <w:rFonts w:cs="Times New Roman" w:hAnsi="Times New Roman" w:eastAsia="Times New Roman" w:ascii="Times New Roman"/>
          <w:spacing w:val="-4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vido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34"/>
          <w:szCs w:val="34"/>
        </w:rPr>
        <w:jc w:val="both"/>
        <w:ind w:left="112" w:right="54"/>
      </w:pP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1.5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   </w:t>
      </w:r>
      <w:r>
        <w:rPr>
          <w:rFonts w:cs="Times New Roman" w:hAnsi="Times New Roman" w:eastAsia="Times New Roman" w:ascii="Times New Roman"/>
          <w:spacing w:val="8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Classificação</w:t>
      </w:r>
      <w:r>
        <w:rPr>
          <w:rFonts w:cs="Times New Roman" w:hAnsi="Times New Roman" w:eastAsia="Times New Roman" w:ascii="Times New Roman"/>
          <w:spacing w:val="72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de</w:t>
      </w:r>
      <w:r>
        <w:rPr>
          <w:rFonts w:cs="Times New Roman" w:hAnsi="Times New Roman" w:eastAsia="Times New Roman" w:ascii="Times New Roman"/>
          <w:spacing w:val="22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Dados</w:t>
      </w:r>
      <w:r>
        <w:rPr>
          <w:rFonts w:cs="Times New Roman" w:hAnsi="Times New Roman" w:eastAsia="Times New Roman" w:ascii="Times New Roman"/>
          <w:spacing w:val="43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por</w:t>
      </w:r>
      <w:r>
        <w:rPr>
          <w:rFonts w:cs="Times New Roman" w:hAnsi="Times New Roman" w:eastAsia="Times New Roman" w:ascii="Times New Roman"/>
          <w:spacing w:val="59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34"/>
          <w:szCs w:val="34"/>
        </w:rPr>
        <w:t>Máquina</w:t>
      </w:r>
      <w:r>
        <w:rPr>
          <w:rFonts w:cs="Times New Roman" w:hAnsi="Times New Roman" w:eastAsia="Times New Roman" w:ascii="Times New Roman"/>
          <w:spacing w:val="-8"/>
          <w:w w:val="11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de</w:t>
      </w:r>
      <w:r>
        <w:rPr>
          <w:rFonts w:cs="Times New Roman" w:hAnsi="Times New Roman" w:eastAsia="Times New Roman" w:ascii="Times New Roman"/>
          <w:spacing w:val="22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-9"/>
          <w:w w:val="101"/>
          <w:sz w:val="34"/>
          <w:szCs w:val="34"/>
        </w:rPr>
        <w:t>A</w:t>
      </w:r>
      <w:r>
        <w:rPr>
          <w:rFonts w:cs="Times New Roman" w:hAnsi="Times New Roman" w:eastAsia="Times New Roman" w:ascii="Times New Roman"/>
          <w:spacing w:val="0"/>
          <w:w w:val="121"/>
          <w:sz w:val="34"/>
          <w:szCs w:val="34"/>
        </w:rPr>
        <w:t>p</w:t>
      </w:r>
      <w:r>
        <w:rPr>
          <w:rFonts w:cs="Times New Roman" w:hAnsi="Times New Roman" w:eastAsia="Times New Roman" w:ascii="Times New Roman"/>
          <w:spacing w:val="-6"/>
          <w:w w:val="121"/>
          <w:sz w:val="34"/>
          <w:szCs w:val="3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34"/>
          <w:szCs w:val="34"/>
        </w:rPr>
        <w:t>endizagem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</w:r>
    </w:p>
    <w:p>
      <w:pPr>
        <w:rPr>
          <w:sz w:val="28"/>
          <w:szCs w:val="28"/>
        </w:rPr>
        <w:jc w:val="left"/>
        <w:spacing w:before="17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01"/>
        <w:ind w:left="112" w:right="64"/>
        <w:sectPr>
          <w:pgNumType w:start="10"/>
          <w:pgMar w:header="791" w:footer="0" w:top="980" w:bottom="280" w:left="1620" w:right="1280"/>
          <w:headerReference w:type="default" r:id="rId19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objet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todo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esse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processo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identificação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ciclos,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xtração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características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filtragem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é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justamente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acilitar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separação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dados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máquinas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aprendizagem.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normalização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ciclos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ficou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resultado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cálculo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produto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escala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nos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torna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alores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entre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180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vimento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abdução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adução.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escalonamento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ciclo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vimento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ficou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temos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vimento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braço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esquerdo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depois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direito,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temos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total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40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ciclo.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pelo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qual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decidimos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juntar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ciclos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braços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esquerdo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direito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foi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justamente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acilitar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ificação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assimetria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vimento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xistente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estágios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iniciais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arkinson.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Portanto,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sificador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será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responsá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identificar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víduos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diagnosticados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arkinson,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meio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diferenças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vimento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xistente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entre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estes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víduos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sem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diagnóstico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doença.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4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9" w:lineRule="auto" w:line="301"/>
        <w:ind w:left="112" w:right="64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etor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características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é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composto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ciclos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vimento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características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traídas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cada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ciclo,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conforme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xplicado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Seção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??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6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seja,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terá,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além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ciclo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vimento,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alores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elocidade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angular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abdução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adução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braço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esquerdo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direito.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posse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desse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etor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características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rótulo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sobre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classe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ciclo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vimento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(ind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víduo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diagnosticado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arkinson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víduo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diagnóstico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estabelecido),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esses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dados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serão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repassados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entrada-saída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classificador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dados,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irá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vidir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entre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grupos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treinamento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realizar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classificação.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" w:lineRule="auto" w:line="301"/>
        <w:ind w:left="112" w:right="64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Nesta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abordagem,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classificador</w:t>
      </w:r>
      <w:r>
        <w:rPr>
          <w:rFonts w:cs="Times New Roman" w:hAnsi="Times New Roman" w:eastAsia="Times New Roman" w:ascii="Times New Roman"/>
          <w:spacing w:val="-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dados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será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usado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identificar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usuários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blemas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motores.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Dessa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forma,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irá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auxiliar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profissional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saúde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acompanhamento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pacientes.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Supondo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profissional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saúde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detém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grande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número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pacien-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tes,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estes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azem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uso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abordagem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JOGUE-ME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monitorar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seus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dados,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caso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fosse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identificada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alguma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anormalidade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motora,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profissional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saúde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seria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notificado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poderia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visualizar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informações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poderiam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auxiliar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tomada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decisão.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5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34"/>
          <w:szCs w:val="34"/>
        </w:rPr>
        <w:jc w:val="both"/>
        <w:ind w:left="112" w:right="4636"/>
      </w:pP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1.6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   </w:t>
      </w:r>
      <w:r>
        <w:rPr>
          <w:rFonts w:cs="Times New Roman" w:hAnsi="Times New Roman" w:eastAsia="Times New Roman" w:ascii="Times New Roman"/>
          <w:spacing w:val="8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-13"/>
          <w:w w:val="100"/>
          <w:sz w:val="34"/>
          <w:szCs w:val="3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isualização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dos</w:t>
      </w:r>
      <w:r>
        <w:rPr>
          <w:rFonts w:cs="Times New Roman" w:hAnsi="Times New Roman" w:eastAsia="Times New Roman" w:ascii="Times New Roman"/>
          <w:spacing w:val="25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34"/>
          <w:szCs w:val="34"/>
        </w:rPr>
        <w:t>Dados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</w:r>
    </w:p>
    <w:p>
      <w:pPr>
        <w:rPr>
          <w:sz w:val="28"/>
          <w:szCs w:val="28"/>
        </w:rPr>
        <w:jc w:val="left"/>
        <w:spacing w:before="17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01"/>
        <w:ind w:left="112" w:right="6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acompanhamento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sinais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motores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é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necessário,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principalmente,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doenças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crônicas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impacto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motor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tenham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melhoria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nos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sinais,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pois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dessa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maneira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auxilia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médico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acompanhamento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motor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consequentemente,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permite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tratar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paciente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acordo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resposta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tratamento.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" w:lineRule="auto" w:line="301"/>
        <w:ind w:left="112" w:right="64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emplo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abordagem,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ofissional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saúde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poderia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visualizar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característi-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cas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vimentos,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serviram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dados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entrada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máquina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aprendizagem.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Nesse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caso,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podemos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duas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tabelas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é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possí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identificar</w:t>
      </w:r>
      <w:r>
        <w:rPr>
          <w:rFonts w:cs="Times New Roman" w:hAnsi="Times New Roman" w:eastAsia="Times New Roman" w:ascii="Times New Roman"/>
          <w:spacing w:val="-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diferenças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motoras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pessoa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diagnosticada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arkinson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abela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??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víduo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sem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diagnóstico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"/>
        <w:ind w:left="112" w:right="697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doença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abela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??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).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tbl>
      <w:tblPr>
        <w:tblW w:w="0" w:type="auto"/>
        <w:tblLook w:val="01E0"/>
        <w:jc w:val="left"/>
        <w:tblInd w:w="108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355" w:hRule="exact"/>
        </w:trPr>
        <w:tc>
          <w:tcPr>
            <w:tcW w:w="4623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"/>
              <w:ind w:left="116"/>
            </w:pPr>
            <w:r>
              <w:rPr>
                <w:rFonts w:cs="Times New Roman" w:hAnsi="Times New Roman" w:eastAsia="Times New Roman" w:ascii="Times New Roman"/>
                <w:spacing w:val="-27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elocidades</w:t>
            </w:r>
            <w:r>
              <w:rPr>
                <w:rFonts w:cs="Times New Roman" w:hAnsi="Times New Roman" w:eastAsia="Times New Roman" w:ascii="Times New Roman"/>
                <w:spacing w:val="-1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0"/>
                <w:w w:val="100"/>
                <w:position w:val="9"/>
                <w:sz w:val="16"/>
                <w:szCs w:val="16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0"/>
                <w:sz w:val="24"/>
                <w:szCs w:val="24"/>
              </w:rPr>
              <w:t>/S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0"/>
                <w:sz w:val="24"/>
                <w:szCs w:val="24"/>
              </w:rPr>
            </w:r>
          </w:p>
        </w:tc>
        <w:tc>
          <w:tcPr>
            <w:tcW w:w="21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8"/>
              <w:ind w:left="11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Amplitudes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701" w:hRule="exact"/>
        </w:trPr>
        <w:tc>
          <w:tcPr>
            <w:tcW w:w="12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8"/>
              <w:ind w:left="149"/>
            </w:pPr>
            <w:r>
              <w:rPr>
                <w:rFonts w:cs="Times New Roman" w:hAnsi="Times New Roman" w:eastAsia="Times New Roman" w:ascii="Times New Roman"/>
                <w:spacing w:val="0"/>
                <w:w w:val="105"/>
                <w:sz w:val="24"/>
                <w:szCs w:val="24"/>
              </w:rPr>
              <w:t>Abdução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0"/>
              <w:ind w:left="116"/>
            </w:pPr>
            <w:r>
              <w:rPr>
                <w:rFonts w:cs="Times New Roman" w:hAnsi="Times New Roman" w:eastAsia="Times New Roman" w:ascii="Times New Roman"/>
                <w:spacing w:val="0"/>
                <w:w w:val="110"/>
                <w:sz w:val="24"/>
                <w:szCs w:val="24"/>
              </w:rPr>
              <w:t>Esquerda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1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18"/>
              <w:ind w:left="75" w:right="75"/>
            </w:pPr>
            <w:r>
              <w:rPr>
                <w:rFonts w:cs="Times New Roman" w:hAnsi="Times New Roman" w:eastAsia="Times New Roman" w:ascii="Times New Roman"/>
                <w:spacing w:val="0"/>
                <w:w w:val="105"/>
                <w:sz w:val="24"/>
                <w:szCs w:val="24"/>
              </w:rPr>
              <w:t>Abdução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70"/>
              <w:ind w:left="180" w:right="180"/>
            </w:pPr>
            <w:r>
              <w:rPr>
                <w:rFonts w:cs="Times New Roman" w:hAnsi="Times New Roman" w:eastAsia="Times New Roman" w:ascii="Times New Roman"/>
                <w:w w:val="108"/>
                <w:sz w:val="24"/>
                <w:szCs w:val="24"/>
              </w:rPr>
              <w:t>Di</w:t>
            </w:r>
            <w:r>
              <w:rPr>
                <w:rFonts w:cs="Times New Roman" w:hAnsi="Times New Roman" w:eastAsia="Times New Roman" w:ascii="Times New Roman"/>
                <w:spacing w:val="-4"/>
                <w:w w:val="108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eita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2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8"/>
              <w:ind w:left="215"/>
            </w:pPr>
            <w:r>
              <w:rPr>
                <w:rFonts w:cs="Times New Roman" w:hAnsi="Times New Roman" w:eastAsia="Times New Roman" w:ascii="Times New Roman"/>
                <w:spacing w:val="0"/>
                <w:w w:val="105"/>
                <w:sz w:val="24"/>
                <w:szCs w:val="24"/>
              </w:rPr>
              <w:t>Adução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0"/>
              <w:ind w:left="116"/>
            </w:pPr>
            <w:r>
              <w:rPr>
                <w:rFonts w:cs="Times New Roman" w:hAnsi="Times New Roman" w:eastAsia="Times New Roman" w:ascii="Times New Roman"/>
                <w:spacing w:val="0"/>
                <w:w w:val="110"/>
                <w:sz w:val="24"/>
                <w:szCs w:val="24"/>
              </w:rPr>
              <w:t>Esquerda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0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8"/>
              <w:ind w:left="116"/>
            </w:pPr>
            <w:r>
              <w:rPr>
                <w:rFonts w:cs="Times New Roman" w:hAnsi="Times New Roman" w:eastAsia="Times New Roman" w:ascii="Times New Roman"/>
                <w:spacing w:val="0"/>
                <w:w w:val="105"/>
                <w:sz w:val="24"/>
                <w:szCs w:val="24"/>
              </w:rPr>
              <w:t>Adução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0"/>
              <w:ind w:left="151"/>
            </w:pPr>
            <w:r>
              <w:rPr>
                <w:rFonts w:cs="Times New Roman" w:hAnsi="Times New Roman" w:eastAsia="Times New Roman" w:ascii="Times New Roman"/>
                <w:w w:val="108"/>
                <w:sz w:val="24"/>
                <w:szCs w:val="24"/>
              </w:rPr>
              <w:t>Di</w:t>
            </w:r>
            <w:r>
              <w:rPr>
                <w:rFonts w:cs="Times New Roman" w:hAnsi="Times New Roman" w:eastAsia="Times New Roman" w:ascii="Times New Roman"/>
                <w:spacing w:val="-4"/>
                <w:w w:val="108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eita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2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sz w:val="18"/>
                <w:szCs w:val="18"/>
              </w:rPr>
              <w:jc w:val="left"/>
              <w:spacing w:before="2" w:lineRule="exact" w:line="180"/>
            </w:pPr>
            <w:r>
              <w:rPr>
                <w:sz w:val="18"/>
                <w:szCs w:val="18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16"/>
            </w:pPr>
            <w:r>
              <w:rPr>
                <w:rFonts w:cs="Times New Roman" w:hAnsi="Times New Roman" w:eastAsia="Times New Roman" w:ascii="Times New Roman"/>
                <w:spacing w:val="0"/>
                <w:w w:val="110"/>
                <w:sz w:val="24"/>
                <w:szCs w:val="24"/>
              </w:rPr>
              <w:t>Esquerda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9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sz w:val="18"/>
                <w:szCs w:val="18"/>
              </w:rPr>
              <w:jc w:val="left"/>
              <w:spacing w:before="2" w:lineRule="exact" w:line="180"/>
            </w:pPr>
            <w:r>
              <w:rPr>
                <w:sz w:val="18"/>
                <w:szCs w:val="18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16"/>
            </w:pPr>
            <w:r>
              <w:rPr>
                <w:rFonts w:cs="Times New Roman" w:hAnsi="Times New Roman" w:eastAsia="Times New Roman" w:ascii="Times New Roman"/>
                <w:w w:val="108"/>
                <w:sz w:val="24"/>
                <w:szCs w:val="24"/>
              </w:rPr>
              <w:t>Di</w:t>
            </w:r>
            <w:r>
              <w:rPr>
                <w:rFonts w:cs="Times New Roman" w:hAnsi="Times New Roman" w:eastAsia="Times New Roman" w:ascii="Times New Roman"/>
                <w:spacing w:val="-4"/>
                <w:w w:val="108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eita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55" w:hRule="exact"/>
        </w:trPr>
        <w:tc>
          <w:tcPr>
            <w:tcW w:w="12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8"/>
              <w:ind w:left="56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78,95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1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8"/>
              <w:ind w:left="49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77,82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2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8"/>
              <w:ind w:left="56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83,06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0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8"/>
              <w:ind w:left="24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106,42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2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8"/>
              <w:ind w:left="44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130,00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9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8"/>
              <w:ind w:left="17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124,72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55" w:hRule="exact"/>
        </w:trPr>
        <w:tc>
          <w:tcPr>
            <w:tcW w:w="12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8"/>
              <w:ind w:left="56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79,94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1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8"/>
              <w:ind w:left="49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34,68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2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8"/>
              <w:ind w:left="44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104,69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0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8"/>
              <w:ind w:left="36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39,98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2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8"/>
              <w:ind w:left="44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131,50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9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8"/>
              <w:ind w:left="17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132,44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55" w:hRule="exact"/>
        </w:trPr>
        <w:tc>
          <w:tcPr>
            <w:tcW w:w="12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8"/>
              <w:ind w:left="56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81,05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1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8"/>
              <w:ind w:left="49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47,05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2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8"/>
              <w:ind w:left="44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107.38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0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8"/>
              <w:ind w:left="36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56,52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2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8"/>
              <w:ind w:left="44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132,22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9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8"/>
              <w:ind w:left="17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123,66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55" w:hRule="exact"/>
        </w:trPr>
        <w:tc>
          <w:tcPr>
            <w:tcW w:w="12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8"/>
              <w:ind w:left="56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74,73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1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8"/>
              <w:ind w:left="49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47,09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2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8"/>
              <w:ind w:left="44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109,05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0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8"/>
              <w:ind w:left="36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47,75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2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8"/>
              <w:ind w:left="44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132,33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9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8"/>
              <w:ind w:left="17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122,20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55" w:hRule="exact"/>
        </w:trPr>
        <w:tc>
          <w:tcPr>
            <w:tcW w:w="12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8"/>
              <w:ind w:left="56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72,01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1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8"/>
              <w:ind w:left="49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56,02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2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8"/>
              <w:ind w:left="44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102,36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0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8"/>
              <w:ind w:left="36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76,00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2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8"/>
              <w:ind w:left="44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131,40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9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8"/>
              <w:ind w:left="17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119.75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</w:tbl>
    <w:p>
      <w:pPr>
        <w:rPr>
          <w:sz w:val="19"/>
          <w:szCs w:val="19"/>
        </w:rPr>
        <w:jc w:val="left"/>
        <w:spacing w:before="9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9"/>
        <w:ind w:left="512"/>
      </w:pP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abela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1.1: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Extração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das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características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víduo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diagnóstico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arkinson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2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01"/>
        <w:ind w:left="112" w:right="64" w:firstLine="351"/>
        <w:sectPr>
          <w:pgNumType w:start="11"/>
          <w:pgMar w:header="791" w:footer="0" w:top="980" w:bottom="280" w:left="1620" w:right="1280"/>
          <w:headerReference w:type="default" r:id="rId21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visto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nesses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dados,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amplitude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víduo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diagnosticado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arkinson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está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bem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menor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víduo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sem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diagnóstico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estabelecido.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8" w:lineRule="exact" w:line="280"/>
      </w:pPr>
      <w:r>
        <w:rPr>
          <w:sz w:val="28"/>
          <w:szCs w:val="28"/>
        </w:rPr>
      </w:r>
    </w:p>
    <w:tbl>
      <w:tblPr>
        <w:tblW w:w="0" w:type="auto"/>
        <w:tblLook w:val="01E0"/>
        <w:jc w:val="left"/>
        <w:tblInd w:w="108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355" w:hRule="exact"/>
        </w:trPr>
        <w:tc>
          <w:tcPr>
            <w:tcW w:w="4623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"/>
              <w:ind w:left="116"/>
            </w:pPr>
            <w:r>
              <w:rPr>
                <w:rFonts w:cs="Times New Roman" w:hAnsi="Times New Roman" w:eastAsia="Times New Roman" w:ascii="Times New Roman"/>
                <w:spacing w:val="-27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elocidades</w:t>
            </w:r>
            <w:r>
              <w:rPr>
                <w:rFonts w:cs="Times New Roman" w:hAnsi="Times New Roman" w:eastAsia="Times New Roman" w:ascii="Times New Roman"/>
                <w:spacing w:val="-1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0"/>
                <w:w w:val="100"/>
                <w:position w:val="9"/>
                <w:sz w:val="16"/>
                <w:szCs w:val="16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0"/>
                <w:sz w:val="24"/>
                <w:szCs w:val="24"/>
              </w:rPr>
              <w:t>/S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0"/>
                <w:sz w:val="24"/>
                <w:szCs w:val="24"/>
              </w:rPr>
            </w:r>
          </w:p>
        </w:tc>
        <w:tc>
          <w:tcPr>
            <w:tcW w:w="255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8"/>
              <w:ind w:left="11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Amplitudes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701" w:hRule="exact"/>
        </w:trPr>
        <w:tc>
          <w:tcPr>
            <w:tcW w:w="12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8"/>
              <w:ind w:left="149"/>
            </w:pPr>
            <w:r>
              <w:rPr>
                <w:rFonts w:cs="Times New Roman" w:hAnsi="Times New Roman" w:eastAsia="Times New Roman" w:ascii="Times New Roman"/>
                <w:spacing w:val="0"/>
                <w:w w:val="105"/>
                <w:sz w:val="24"/>
                <w:szCs w:val="24"/>
              </w:rPr>
              <w:t>Abdução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0"/>
              <w:ind w:left="116"/>
            </w:pPr>
            <w:r>
              <w:rPr>
                <w:rFonts w:cs="Times New Roman" w:hAnsi="Times New Roman" w:eastAsia="Times New Roman" w:ascii="Times New Roman"/>
                <w:spacing w:val="0"/>
                <w:w w:val="110"/>
                <w:sz w:val="24"/>
                <w:szCs w:val="24"/>
              </w:rPr>
              <w:t>Esquerda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1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18"/>
              <w:ind w:left="75" w:right="75"/>
            </w:pPr>
            <w:r>
              <w:rPr>
                <w:rFonts w:cs="Times New Roman" w:hAnsi="Times New Roman" w:eastAsia="Times New Roman" w:ascii="Times New Roman"/>
                <w:spacing w:val="0"/>
                <w:w w:val="105"/>
                <w:sz w:val="24"/>
                <w:szCs w:val="24"/>
              </w:rPr>
              <w:t>Abdução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70"/>
              <w:ind w:left="180" w:right="180"/>
            </w:pPr>
            <w:r>
              <w:rPr>
                <w:rFonts w:cs="Times New Roman" w:hAnsi="Times New Roman" w:eastAsia="Times New Roman" w:ascii="Times New Roman"/>
                <w:w w:val="108"/>
                <w:sz w:val="24"/>
                <w:szCs w:val="24"/>
              </w:rPr>
              <w:t>Di</w:t>
            </w:r>
            <w:r>
              <w:rPr>
                <w:rFonts w:cs="Times New Roman" w:hAnsi="Times New Roman" w:eastAsia="Times New Roman" w:ascii="Times New Roman"/>
                <w:spacing w:val="-4"/>
                <w:w w:val="108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eita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2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8"/>
              <w:ind w:left="215"/>
            </w:pPr>
            <w:r>
              <w:rPr>
                <w:rFonts w:cs="Times New Roman" w:hAnsi="Times New Roman" w:eastAsia="Times New Roman" w:ascii="Times New Roman"/>
                <w:spacing w:val="0"/>
                <w:w w:val="105"/>
                <w:sz w:val="24"/>
                <w:szCs w:val="24"/>
              </w:rPr>
              <w:t>Adução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0"/>
              <w:ind w:left="116"/>
            </w:pPr>
            <w:r>
              <w:rPr>
                <w:rFonts w:cs="Times New Roman" w:hAnsi="Times New Roman" w:eastAsia="Times New Roman" w:ascii="Times New Roman"/>
                <w:spacing w:val="0"/>
                <w:w w:val="110"/>
                <w:sz w:val="24"/>
                <w:szCs w:val="24"/>
              </w:rPr>
              <w:t>Esquerda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0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8"/>
              <w:ind w:left="116"/>
            </w:pPr>
            <w:r>
              <w:rPr>
                <w:rFonts w:cs="Times New Roman" w:hAnsi="Times New Roman" w:eastAsia="Times New Roman" w:ascii="Times New Roman"/>
                <w:spacing w:val="0"/>
                <w:w w:val="105"/>
                <w:sz w:val="24"/>
                <w:szCs w:val="24"/>
              </w:rPr>
              <w:t>Adução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0"/>
              <w:ind w:left="151"/>
            </w:pPr>
            <w:r>
              <w:rPr>
                <w:rFonts w:cs="Times New Roman" w:hAnsi="Times New Roman" w:eastAsia="Times New Roman" w:ascii="Times New Roman"/>
                <w:w w:val="108"/>
                <w:sz w:val="24"/>
                <w:szCs w:val="24"/>
              </w:rPr>
              <w:t>Di</w:t>
            </w:r>
            <w:r>
              <w:rPr>
                <w:rFonts w:cs="Times New Roman" w:hAnsi="Times New Roman" w:eastAsia="Times New Roman" w:ascii="Times New Roman"/>
                <w:spacing w:val="-4"/>
                <w:w w:val="108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eita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2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sz w:val="18"/>
                <w:szCs w:val="18"/>
              </w:rPr>
              <w:jc w:val="left"/>
              <w:spacing w:before="2" w:lineRule="exact" w:line="180"/>
            </w:pPr>
            <w:r>
              <w:rPr>
                <w:sz w:val="18"/>
                <w:szCs w:val="18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16"/>
            </w:pPr>
            <w:r>
              <w:rPr>
                <w:rFonts w:cs="Times New Roman" w:hAnsi="Times New Roman" w:eastAsia="Times New Roman" w:ascii="Times New Roman"/>
                <w:spacing w:val="0"/>
                <w:w w:val="110"/>
                <w:sz w:val="24"/>
                <w:szCs w:val="24"/>
              </w:rPr>
              <w:t>Esquerda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3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sz w:val="18"/>
                <w:szCs w:val="18"/>
              </w:rPr>
              <w:jc w:val="left"/>
              <w:spacing w:before="2" w:lineRule="exact" w:line="180"/>
            </w:pPr>
            <w:r>
              <w:rPr>
                <w:sz w:val="18"/>
                <w:szCs w:val="18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16"/>
            </w:pPr>
            <w:r>
              <w:rPr>
                <w:rFonts w:cs="Times New Roman" w:hAnsi="Times New Roman" w:eastAsia="Times New Roman" w:ascii="Times New Roman"/>
                <w:spacing w:val="0"/>
                <w:w w:val="106"/>
                <w:sz w:val="24"/>
                <w:szCs w:val="24"/>
              </w:rPr>
              <w:t>Amplitude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55" w:hRule="exact"/>
        </w:trPr>
        <w:tc>
          <w:tcPr>
            <w:tcW w:w="12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8"/>
              <w:ind w:left="44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129,35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1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8"/>
              <w:ind w:left="49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61,59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2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8"/>
              <w:ind w:left="56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78,74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0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8"/>
              <w:ind w:left="24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176,30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2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8"/>
              <w:ind w:left="44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159,39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3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8"/>
              <w:ind w:left="54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143,50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55" w:hRule="exact"/>
        </w:trPr>
        <w:tc>
          <w:tcPr>
            <w:tcW w:w="12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8"/>
              <w:ind w:left="44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115,67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1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8"/>
              <w:ind w:left="37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118,15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2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8"/>
              <w:ind w:left="56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71,72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0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8"/>
              <w:ind w:left="36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79.46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2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8"/>
              <w:ind w:left="44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156,37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3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8"/>
              <w:ind w:left="54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153,97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55" w:hRule="exact"/>
        </w:trPr>
        <w:tc>
          <w:tcPr>
            <w:tcW w:w="12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8"/>
              <w:ind w:left="44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120.96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1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8"/>
              <w:ind w:left="37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135,27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2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8"/>
              <w:ind w:left="56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66,70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0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8"/>
              <w:ind w:left="36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78,17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2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8"/>
              <w:ind w:left="44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154,30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3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8"/>
              <w:ind w:left="54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149,91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55" w:hRule="exact"/>
        </w:trPr>
        <w:tc>
          <w:tcPr>
            <w:tcW w:w="12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8"/>
              <w:ind w:left="44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125.96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1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8"/>
              <w:ind w:left="37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137,43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2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8"/>
              <w:ind w:left="56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64,75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0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8"/>
              <w:ind w:left="36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81,57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2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8"/>
              <w:ind w:left="44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153,18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3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8"/>
              <w:ind w:left="54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154,58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55" w:hRule="exact"/>
        </w:trPr>
        <w:tc>
          <w:tcPr>
            <w:tcW w:w="12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8"/>
              <w:ind w:left="44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139.99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1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8"/>
              <w:ind w:left="37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117,60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2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8"/>
              <w:ind w:left="56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69,96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0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8"/>
              <w:ind w:left="36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84,08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2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8"/>
              <w:ind w:left="44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151,68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3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8"/>
              <w:ind w:left="54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148,90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55" w:hRule="exact"/>
        </w:trPr>
        <w:tc>
          <w:tcPr>
            <w:tcW w:w="12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8"/>
              <w:ind w:left="44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120,51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1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8"/>
              <w:ind w:left="37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111,92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2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8"/>
              <w:ind w:left="56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75,85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0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8"/>
              <w:ind w:left="36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75,18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2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8"/>
              <w:ind w:left="44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152,58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3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8"/>
              <w:ind w:left="54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148,35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</w:tbl>
    <w:p>
      <w:pPr>
        <w:rPr>
          <w:sz w:val="19"/>
          <w:szCs w:val="19"/>
        </w:rPr>
        <w:jc w:val="left"/>
        <w:spacing w:before="9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9"/>
        <w:ind w:left="526"/>
      </w:pP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abela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1.2: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Extração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das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características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víduo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diagnóstico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arkinson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97"/>
        <w:ind w:left="112" w:right="6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alor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importante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também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pode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identificado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elocidade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adução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esquerda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víduo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arkinson,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pois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possui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elocidade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muito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maior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víduo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sem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diagnóstico.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Poss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elmente,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porque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paciente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arkinson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perde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pouco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controle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sobre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membro,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azendo-o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descer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abruptamente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13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Dessa</w:t>
      </w:r>
      <w:r>
        <w:rPr>
          <w:rFonts w:cs="Times New Roman" w:hAnsi="Times New Roman" w:eastAsia="Times New Roman" w:ascii="Times New Roman"/>
          <w:spacing w:val="-1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maneira,</w:t>
      </w:r>
      <w:r>
        <w:rPr>
          <w:rFonts w:cs="Times New Roman" w:hAnsi="Times New Roman" w:eastAsia="Times New Roman" w:ascii="Times New Roman"/>
          <w:spacing w:val="-1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abordagem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pretende</w:t>
      </w:r>
      <w:r>
        <w:rPr>
          <w:rFonts w:cs="Times New Roman" w:hAnsi="Times New Roman" w:eastAsia="Times New Roman" w:ascii="Times New Roman"/>
          <w:spacing w:val="1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auxiliar</w:t>
      </w:r>
      <w:r>
        <w:rPr>
          <w:rFonts w:cs="Times New Roman" w:hAnsi="Times New Roman" w:eastAsia="Times New Roman" w:ascii="Times New Roman"/>
          <w:spacing w:val="1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profissional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saúde</w:t>
      </w:r>
      <w:r>
        <w:rPr>
          <w:rFonts w:cs="Times New Roman" w:hAnsi="Times New Roman" w:eastAsia="Times New Roman" w:ascii="Times New Roman"/>
          <w:spacing w:val="1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19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fornecimento</w:t>
      </w:r>
      <w:r>
        <w:rPr>
          <w:rFonts w:cs="Times New Roman" w:hAnsi="Times New Roman" w:eastAsia="Times New Roman" w:ascii="Times New Roman"/>
          <w:spacing w:val="1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dessa</w:t>
      </w:r>
      <w:r>
        <w:rPr>
          <w:rFonts w:cs="Times New Roman" w:hAnsi="Times New Roman" w:eastAsia="Times New Roman" w:ascii="Times New Roman"/>
          <w:spacing w:val="1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informação,</w:t>
      </w:r>
      <w:r>
        <w:rPr>
          <w:rFonts w:cs="Times New Roman" w:hAnsi="Times New Roman" w:eastAsia="Times New Roman" w:ascii="Times New Roman"/>
          <w:spacing w:val="1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19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este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efetue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acompanhamento</w:t>
      </w:r>
      <w:r>
        <w:rPr>
          <w:rFonts w:cs="Times New Roman" w:hAnsi="Times New Roman" w:eastAsia="Times New Roman" w:ascii="Times New Roman"/>
          <w:spacing w:val="-1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perceba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olução</w:t>
      </w:r>
      <w:r>
        <w:rPr>
          <w:rFonts w:cs="Times New Roman" w:hAnsi="Times New Roman" w:eastAsia="Times New Roman" w:ascii="Times New Roman"/>
          <w:spacing w:val="-9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quadro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clínico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paciente.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0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34"/>
          <w:szCs w:val="34"/>
        </w:rPr>
        <w:jc w:val="both"/>
        <w:ind w:left="112" w:right="6536"/>
      </w:pP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1.7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   </w:t>
      </w:r>
      <w:r>
        <w:rPr>
          <w:rFonts w:cs="Times New Roman" w:hAnsi="Times New Roman" w:eastAsia="Times New Roman" w:ascii="Times New Roman"/>
          <w:spacing w:val="8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34"/>
          <w:szCs w:val="34"/>
        </w:rPr>
        <w:t>Conclusão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</w:r>
    </w:p>
    <w:p>
      <w:pPr>
        <w:rPr>
          <w:sz w:val="28"/>
          <w:szCs w:val="28"/>
        </w:rPr>
        <w:jc w:val="left"/>
        <w:spacing w:before="17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01"/>
        <w:ind w:left="112" w:right="6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Neste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capítulo,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foram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apresentados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requisitos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definiram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visão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geral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aborda-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gem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JOGUE-ME.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Uma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seção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rel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ante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deste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capítulo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é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será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processamento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dados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biomecânicos,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nesta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seção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é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demonstrada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será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xtração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características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partir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sinais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adquiridos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sensores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vimento.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Posteriormente,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foi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apresentada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importância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aprendizagem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máquina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neste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trabalho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identificar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usuários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possuem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problemas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motores.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" w:lineRule="auto" w:line="301"/>
        <w:ind w:left="112" w:right="64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ponto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vista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clínico,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foram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citados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parâmetros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cinemáticos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quantificados</w:t>
      </w:r>
      <w:r>
        <w:rPr>
          <w:rFonts w:cs="Times New Roman" w:hAnsi="Times New Roman" w:eastAsia="Times New Roman" w:ascii="Times New Roman"/>
          <w:spacing w:val="-3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irá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auxiliar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profissional</w:t>
      </w:r>
      <w:r>
        <w:rPr>
          <w:rFonts w:cs="Times New Roman" w:hAnsi="Times New Roman" w:eastAsia="Times New Roman" w:ascii="Times New Roman"/>
          <w:spacing w:val="-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saúde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tomada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decisão.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" w:lineRule="auto" w:line="301"/>
        <w:ind w:left="112" w:right="64" w:firstLine="351"/>
        <w:sectPr>
          <w:pgNumType w:start="12"/>
          <w:pgMar w:header="791" w:footer="0" w:top="980" w:bottom="280" w:left="1620" w:right="1280"/>
          <w:headerReference w:type="default" r:id="rId22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capítulo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guinte,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será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apresentada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arquitetura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soft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define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implemen-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tação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abordagem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JOGUE-ME.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8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49"/>
          <w:szCs w:val="49"/>
        </w:rPr>
        <w:jc w:val="both"/>
        <w:spacing w:lineRule="exact" w:line="520"/>
        <w:ind w:left="112" w:right="6601"/>
      </w:pPr>
      <w:r>
        <w:rPr>
          <w:rFonts w:cs="Times New Roman" w:hAnsi="Times New Roman" w:eastAsia="Times New Roman" w:ascii="Times New Roman"/>
          <w:spacing w:val="0"/>
          <w:w w:val="105"/>
          <w:sz w:val="49"/>
          <w:szCs w:val="49"/>
        </w:rPr>
        <w:t>Capítulo</w:t>
      </w:r>
      <w:r>
        <w:rPr>
          <w:rFonts w:cs="Times New Roman" w:hAnsi="Times New Roman" w:eastAsia="Times New Roman" w:ascii="Times New Roman"/>
          <w:spacing w:val="62"/>
          <w:w w:val="105"/>
          <w:sz w:val="49"/>
          <w:szCs w:val="49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49"/>
          <w:szCs w:val="49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49"/>
          <w:szCs w:val="49"/>
        </w:rPr>
      </w:r>
    </w:p>
    <w:p>
      <w:pPr>
        <w:rPr>
          <w:sz w:val="15"/>
          <w:szCs w:val="15"/>
        </w:rPr>
        <w:jc w:val="left"/>
        <w:spacing w:before="2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49"/>
          <w:szCs w:val="49"/>
        </w:rPr>
        <w:jc w:val="both"/>
        <w:ind w:left="112" w:right="271"/>
      </w:pPr>
      <w:r>
        <w:rPr>
          <w:rFonts w:cs="Times New Roman" w:hAnsi="Times New Roman" w:eastAsia="Times New Roman" w:ascii="Times New Roman"/>
          <w:spacing w:val="0"/>
          <w:w w:val="112"/>
          <w:sz w:val="49"/>
          <w:szCs w:val="49"/>
        </w:rPr>
        <w:t>A</w:t>
      </w:r>
      <w:r>
        <w:rPr>
          <w:rFonts w:cs="Times New Roman" w:hAnsi="Times New Roman" w:eastAsia="Times New Roman" w:ascii="Times New Roman"/>
          <w:spacing w:val="-10"/>
          <w:w w:val="112"/>
          <w:sz w:val="49"/>
          <w:szCs w:val="49"/>
        </w:rPr>
        <w:t>r</w:t>
      </w:r>
      <w:r>
        <w:rPr>
          <w:rFonts w:cs="Times New Roman" w:hAnsi="Times New Roman" w:eastAsia="Times New Roman" w:ascii="Times New Roman"/>
          <w:spacing w:val="0"/>
          <w:w w:val="112"/>
          <w:sz w:val="49"/>
          <w:szCs w:val="49"/>
        </w:rPr>
        <w:t>quitetura</w:t>
      </w:r>
      <w:r>
        <w:rPr>
          <w:rFonts w:cs="Times New Roman" w:hAnsi="Times New Roman" w:eastAsia="Times New Roman" w:ascii="Times New Roman"/>
          <w:spacing w:val="0"/>
          <w:w w:val="112"/>
          <w:sz w:val="49"/>
          <w:szCs w:val="49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49"/>
          <w:szCs w:val="49"/>
        </w:rPr>
        <w:t>de</w:t>
      </w:r>
      <w:r>
        <w:rPr>
          <w:rFonts w:cs="Times New Roman" w:hAnsi="Times New Roman" w:eastAsia="Times New Roman" w:ascii="Times New Roman"/>
          <w:spacing w:val="33"/>
          <w:w w:val="100"/>
          <w:sz w:val="49"/>
          <w:szCs w:val="49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49"/>
          <w:szCs w:val="49"/>
        </w:rPr>
        <w:t>Softwa</w:t>
      </w:r>
      <w:r>
        <w:rPr>
          <w:rFonts w:cs="Times New Roman" w:hAnsi="Times New Roman" w:eastAsia="Times New Roman" w:ascii="Times New Roman"/>
          <w:spacing w:val="-9"/>
          <w:w w:val="100"/>
          <w:sz w:val="49"/>
          <w:szCs w:val="49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49"/>
          <w:szCs w:val="49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49"/>
          <w:szCs w:val="49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49"/>
          <w:szCs w:val="49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49"/>
          <w:szCs w:val="49"/>
        </w:rPr>
        <w:t>do</w:t>
      </w:r>
      <w:r>
        <w:rPr>
          <w:rFonts w:cs="Times New Roman" w:hAnsi="Times New Roman" w:eastAsia="Times New Roman" w:ascii="Times New Roman"/>
          <w:spacing w:val="30"/>
          <w:w w:val="100"/>
          <w:sz w:val="49"/>
          <w:szCs w:val="49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49"/>
          <w:szCs w:val="49"/>
        </w:rPr>
        <w:t>JOGUE-ME</w:t>
      </w:r>
      <w:r>
        <w:rPr>
          <w:rFonts w:cs="Times New Roman" w:hAnsi="Times New Roman" w:eastAsia="Times New Roman" w:ascii="Times New Roman"/>
          <w:spacing w:val="0"/>
          <w:w w:val="100"/>
          <w:sz w:val="49"/>
          <w:szCs w:val="4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4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01"/>
        <w:ind w:left="112" w:right="6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concepção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arquitetura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dese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olvida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implementar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JOGUE-ME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(Figura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??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),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definidos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elementos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básicos: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sensor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vimentos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adquirir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sinais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motores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viar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ao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cliente;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cliente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JOGUE-ME,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é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jogo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interage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usuário,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induzindo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ecução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vimentos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aliação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motora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maneira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não-i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dados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serviço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JOGUE-ME;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serviço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JOGUE-ME,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fica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estado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recebimento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dados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posterior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repasse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ao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processador</w:t>
      </w:r>
      <w:r>
        <w:rPr>
          <w:rFonts w:cs="Times New Roman" w:hAnsi="Times New Roman" w:eastAsia="Times New Roman" w:ascii="Times New Roman"/>
          <w:spacing w:val="-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dados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biomecânicos,</w:t>
      </w:r>
      <w:r>
        <w:rPr>
          <w:rFonts w:cs="Times New Roman" w:hAnsi="Times New Roman" w:eastAsia="Times New Roman" w:ascii="Times New Roman"/>
          <w:spacing w:val="-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processa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dentifica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ocorrência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sintomas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motores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meio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máquina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aprendizagem.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before="11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23"/>
      </w:pPr>
      <w:r>
        <w:pict>
          <v:shape type="#_x0000_t75" style="width:418.32pt;height:203.7pt">
            <v:imagedata o:title="" r:id="rId2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before="18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2752" w:right="274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Figura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2.1: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Arquitetura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Soft</w:t>
      </w:r>
      <w:r>
        <w:rPr>
          <w:rFonts w:cs="Times New Roman" w:hAnsi="Times New Roman" w:eastAsia="Times New Roman" w:ascii="Times New Roman"/>
          <w:spacing w:val="-2"/>
          <w:w w:val="99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are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4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34"/>
          <w:szCs w:val="34"/>
        </w:rPr>
        <w:jc w:val="both"/>
        <w:ind w:left="112" w:right="3874"/>
      </w:pP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2.1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   </w:t>
      </w:r>
      <w:r>
        <w:rPr>
          <w:rFonts w:cs="Times New Roman" w:hAnsi="Times New Roman" w:eastAsia="Times New Roman" w:ascii="Times New Roman"/>
          <w:spacing w:val="8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34"/>
          <w:szCs w:val="34"/>
        </w:rPr>
        <w:t>A</w:t>
      </w:r>
      <w:r>
        <w:rPr>
          <w:rFonts w:cs="Times New Roman" w:hAnsi="Times New Roman" w:eastAsia="Times New Roman" w:ascii="Times New Roman"/>
          <w:spacing w:val="-7"/>
          <w:w w:val="113"/>
          <w:sz w:val="34"/>
          <w:szCs w:val="34"/>
        </w:rPr>
        <w:t>r</w:t>
      </w:r>
      <w:r>
        <w:rPr>
          <w:rFonts w:cs="Times New Roman" w:hAnsi="Times New Roman" w:eastAsia="Times New Roman" w:ascii="Times New Roman"/>
          <w:spacing w:val="0"/>
          <w:w w:val="113"/>
          <w:sz w:val="34"/>
          <w:szCs w:val="34"/>
        </w:rPr>
        <w:t>quitetura</w:t>
      </w:r>
      <w:r>
        <w:rPr>
          <w:rFonts w:cs="Times New Roman" w:hAnsi="Times New Roman" w:eastAsia="Times New Roman" w:ascii="Times New Roman"/>
          <w:spacing w:val="-4"/>
          <w:w w:val="113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do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34"/>
          <w:szCs w:val="34"/>
        </w:rPr>
        <w:t>JOGUE-ME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</w:r>
    </w:p>
    <w:p>
      <w:pPr>
        <w:rPr>
          <w:sz w:val="28"/>
          <w:szCs w:val="28"/>
        </w:rPr>
        <w:jc w:val="left"/>
        <w:spacing w:before="17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12" w:right="6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arquitetura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JOGUE-ME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dese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olvimento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jogos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utiliza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engine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jogos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50"/>
        <w:ind w:left="112" w:right="6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(Unity3D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17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),</w:t>
      </w:r>
      <w:r>
        <w:rPr>
          <w:rFonts w:cs="Times New Roman" w:hAnsi="Times New Roman" w:eastAsia="Times New Roman" w:ascii="Times New Roman"/>
          <w:spacing w:val="28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é</w:t>
      </w:r>
      <w:r>
        <w:rPr>
          <w:rFonts w:cs="Times New Roman" w:hAnsi="Times New Roman" w:eastAsia="Times New Roman" w:ascii="Times New Roman"/>
          <w:spacing w:val="2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2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ambiente</w:t>
      </w:r>
      <w:r>
        <w:rPr>
          <w:rFonts w:cs="Times New Roman" w:hAnsi="Times New Roman" w:eastAsia="Times New Roman" w:ascii="Times New Roman"/>
          <w:spacing w:val="1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dese</w:t>
      </w:r>
      <w:r>
        <w:rPr>
          <w:rFonts w:cs="Times New Roman" w:hAnsi="Times New Roman" w:eastAsia="Times New Roman" w:ascii="Times New Roman"/>
          <w:spacing w:val="-10"/>
          <w:w w:val="100"/>
          <w:position w:val="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olvimento</w:t>
      </w:r>
      <w:r>
        <w:rPr>
          <w:rFonts w:cs="Times New Roman" w:hAnsi="Times New Roman" w:eastAsia="Times New Roman" w:ascii="Times New Roman"/>
          <w:spacing w:val="1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jogos</w:t>
      </w:r>
      <w:r>
        <w:rPr>
          <w:rFonts w:cs="Times New Roman" w:hAnsi="Times New Roman" w:eastAsia="Times New Roman" w:ascii="Times New Roman"/>
          <w:spacing w:val="2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multi-plataforma.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Esta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4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4349" w:right="4342"/>
        <w:sectPr>
          <w:pgMar w:header="0" w:footer="0" w:top="1560" w:bottom="280" w:left="1620" w:right="1280"/>
          <w:headerReference w:type="default" r:id="rId23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13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1" w:lineRule="auto" w:line="301"/>
        <w:ind w:left="112" w:right="6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engine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possibilita</w:t>
      </w:r>
      <w:r>
        <w:rPr>
          <w:rFonts w:cs="Times New Roman" w:hAnsi="Times New Roman" w:eastAsia="Times New Roman" w:ascii="Times New Roman"/>
          <w:spacing w:val="-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dese</w:t>
      </w:r>
      <w:r>
        <w:rPr>
          <w:rFonts w:cs="Times New Roman" w:hAnsi="Times New Roman" w:eastAsia="Times New Roman" w:ascii="Times New Roman"/>
          <w:spacing w:val="-10"/>
          <w:w w:val="9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98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-4"/>
          <w:w w:val="98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edores</w:t>
      </w:r>
      <w:r>
        <w:rPr>
          <w:rFonts w:cs="Times New Roman" w:hAnsi="Times New Roman" w:eastAsia="Times New Roman" w:ascii="Times New Roman"/>
          <w:spacing w:val="4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abstraiam-se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aspectos</w:t>
      </w:r>
      <w:r>
        <w:rPr>
          <w:rFonts w:cs="Times New Roman" w:hAnsi="Times New Roman" w:eastAsia="Times New Roman" w:ascii="Times New Roman"/>
          <w:spacing w:val="-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hard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are,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plataforma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xidade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dese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olvimento</w:t>
      </w:r>
      <w:r>
        <w:rPr>
          <w:rFonts w:cs="Times New Roman" w:hAnsi="Times New Roman" w:eastAsia="Times New Roman" w:ascii="Times New Roman"/>
          <w:spacing w:val="-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jogos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habilita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dese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edor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ater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somente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às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vidades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referentes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dese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olvimento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jogo.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46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Atualmente,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dese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edores</w:t>
      </w:r>
      <w:r>
        <w:rPr>
          <w:rFonts w:cs="Times New Roman" w:hAnsi="Times New Roman" w:eastAsia="Times New Roman" w:ascii="Times New Roman"/>
          <w:spacing w:val="-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independentes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jogos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utilizam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Unity3D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17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]</w:t>
      </w:r>
      <w:r>
        <w:rPr>
          <w:rFonts w:cs="Times New Roman" w:hAnsi="Times New Roman" w:eastAsia="Times New Roman" w:ascii="Times New Roman"/>
          <w:spacing w:val="-9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-1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ferra-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70" w:lineRule="auto" w:line="301"/>
        <w:ind w:left="112" w:right="6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menta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dese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olvimento.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Esse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ambiente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acilita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criação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cenários,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terrenos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interação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objetos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jogos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usando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linguagem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script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entanto,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dese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jogos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propósito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monitorar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sinais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motores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possui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desafios</w:t>
      </w:r>
      <w:r>
        <w:rPr>
          <w:rFonts w:cs="Times New Roman" w:hAnsi="Times New Roman" w:eastAsia="Times New Roman" w:ascii="Times New Roman"/>
          <w:spacing w:val="-1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não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precisam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responsa-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bilidade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dese</w:t>
      </w:r>
      <w:r>
        <w:rPr>
          <w:rFonts w:cs="Times New Roman" w:hAnsi="Times New Roman" w:eastAsia="Times New Roman" w:ascii="Times New Roman"/>
          <w:spacing w:val="-10"/>
          <w:w w:val="9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98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-4"/>
          <w:w w:val="98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edores</w:t>
      </w:r>
      <w:r>
        <w:rPr>
          <w:rFonts w:cs="Times New Roman" w:hAnsi="Times New Roman" w:eastAsia="Times New Roman" w:ascii="Times New Roman"/>
          <w:spacing w:val="5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jogos.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esse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o,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criamos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uma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arquitetura</w:t>
      </w:r>
      <w:r>
        <w:rPr>
          <w:rFonts w:cs="Times New Roman" w:hAnsi="Times New Roman" w:eastAsia="Times New Roman" w:ascii="Times New Roman"/>
          <w:spacing w:val="-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soft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cliente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JOGUE-ME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(Figura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??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abstrai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xidade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dese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olvimento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jogo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monitoramento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saúde.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before="11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602"/>
      </w:pPr>
      <w:r>
        <w:pict>
          <v:shape type="#_x0000_t75" style="width:290.4pt;height:139.8pt">
            <v:imagedata o:title="" r:id="rId2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before="18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0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Figura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2.2: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Arquitetura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JOGUE-ME: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módulo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cliente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aquisição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sinais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motores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2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89"/>
        <w:ind w:left="112" w:right="61" w:firstLine="351"/>
      </w:pP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possibilitar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aquisição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sinais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motores,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trabalho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herdou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componente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(Zigfu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20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int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grar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Ms-Kinnect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11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]</w:t>
      </w:r>
      <w:r>
        <w:rPr>
          <w:rFonts w:cs="Times New Roman" w:hAnsi="Times New Roman" w:eastAsia="Times New Roman" w:ascii="Times New Roman"/>
          <w:spacing w:val="7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controlador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9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jogo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à</w:t>
      </w:r>
      <w:r>
        <w:rPr>
          <w:rFonts w:cs="Times New Roman" w:hAnsi="Times New Roman" w:eastAsia="Times New Roman" w:ascii="Times New Roman"/>
          <w:spacing w:val="1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engine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9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jogos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Unity3D.</w:t>
      </w:r>
      <w:r>
        <w:rPr>
          <w:rFonts w:cs="Times New Roman" w:hAnsi="Times New Roman" w:eastAsia="Times New Roman" w:ascii="Times New Roman"/>
          <w:spacing w:val="1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Ms-Kinnect</w:t>
      </w:r>
      <w:r>
        <w:rPr>
          <w:rFonts w:cs="Times New Roman" w:hAnsi="Times New Roman" w:eastAsia="Times New Roman" w:ascii="Times New Roman"/>
          <w:spacing w:val="1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11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]</w:t>
      </w:r>
      <w:r>
        <w:rPr>
          <w:rFonts w:cs="Times New Roman" w:hAnsi="Times New Roman" w:eastAsia="Times New Roman" w:ascii="Times New Roman"/>
          <w:spacing w:val="2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é</w:t>
      </w:r>
      <w:r>
        <w:rPr>
          <w:rFonts w:cs="Times New Roman" w:hAnsi="Times New Roman" w:eastAsia="Times New Roman" w:ascii="Times New Roman"/>
          <w:spacing w:val="2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2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sensor</w:t>
      </w:r>
      <w:r>
        <w:rPr>
          <w:rFonts w:cs="Times New Roman" w:hAnsi="Times New Roman" w:eastAsia="Times New Roman" w:ascii="Times New Roman"/>
          <w:spacing w:val="18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captura</w:t>
      </w:r>
      <w:r>
        <w:rPr>
          <w:rFonts w:cs="Times New Roman" w:hAnsi="Times New Roman" w:eastAsia="Times New Roman" w:ascii="Times New Roman"/>
          <w:spacing w:val="1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vimentos</w:t>
      </w:r>
      <w:r>
        <w:rPr>
          <w:rFonts w:cs="Times New Roman" w:hAnsi="Times New Roman" w:eastAsia="Times New Roman" w:ascii="Times New Roman"/>
          <w:spacing w:val="1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utilizado</w:t>
      </w:r>
      <w:r>
        <w:rPr>
          <w:rFonts w:cs="Times New Roman" w:hAnsi="Times New Roman" w:eastAsia="Times New Roman" w:ascii="Times New Roman"/>
          <w:spacing w:val="1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tanto</w:t>
      </w:r>
      <w:r>
        <w:rPr>
          <w:rFonts w:cs="Times New Roman" w:hAnsi="Times New Roman" w:eastAsia="Times New Roman" w:ascii="Times New Roman"/>
          <w:spacing w:val="19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console</w:t>
      </w:r>
      <w:r>
        <w:rPr>
          <w:rFonts w:cs="Times New Roman" w:hAnsi="Times New Roman" w:eastAsia="Times New Roman" w:ascii="Times New Roman"/>
          <w:spacing w:val="2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MS-XB</w:t>
      </w:r>
      <w:r>
        <w:rPr>
          <w:rFonts w:cs="Times New Roman" w:hAnsi="Times New Roman" w:eastAsia="Times New Roman" w:ascii="Times New Roman"/>
          <w:spacing w:val="-10"/>
          <w:w w:val="100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1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360</w:t>
      </w:r>
      <w:r>
        <w:rPr>
          <w:rFonts w:cs="Times New Roman" w:hAnsi="Times New Roman" w:eastAsia="Times New Roman" w:ascii="Times New Roman"/>
          <w:spacing w:val="2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quanto</w:t>
      </w:r>
      <w:r>
        <w:rPr>
          <w:rFonts w:cs="Times New Roman" w:hAnsi="Times New Roman" w:eastAsia="Times New Roman" w:ascii="Times New Roman"/>
          <w:spacing w:val="2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2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PCs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Ele</w:t>
      </w:r>
      <w:r>
        <w:rPr>
          <w:rFonts w:cs="Times New Roman" w:hAnsi="Times New Roman" w:eastAsia="Times New Roman" w:ascii="Times New Roman"/>
          <w:spacing w:val="2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permite</w:t>
      </w:r>
      <w:r>
        <w:rPr>
          <w:rFonts w:cs="Times New Roman" w:hAnsi="Times New Roman" w:eastAsia="Times New Roman" w:ascii="Times New Roman"/>
          <w:spacing w:val="2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aquisição</w:t>
      </w:r>
      <w:r>
        <w:rPr>
          <w:rFonts w:cs="Times New Roman" w:hAnsi="Times New Roman" w:eastAsia="Times New Roman" w:ascii="Times New Roman"/>
          <w:spacing w:val="19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2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sinais</w:t>
      </w:r>
      <w:r>
        <w:rPr>
          <w:rFonts w:cs="Times New Roman" w:hAnsi="Times New Roman" w:eastAsia="Times New Roman" w:ascii="Times New Roman"/>
          <w:spacing w:val="2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relat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ao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vimento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humano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identifica</w:t>
      </w:r>
      <w:r>
        <w:rPr>
          <w:rFonts w:cs="Times New Roman" w:hAnsi="Times New Roman" w:eastAsia="Times New Roman" w:ascii="Times New Roman"/>
          <w:spacing w:val="-1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articulações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por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meio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posição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anatômica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corpo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humano</w:t>
      </w:r>
      <w:r>
        <w:rPr>
          <w:rFonts w:cs="Times New Roman" w:hAnsi="Times New Roman" w:eastAsia="Times New Roman" w:ascii="Times New Roman"/>
          <w:spacing w:val="-8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7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80"/>
        <w:ind w:left="464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8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Zigfu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6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20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]</w:t>
      </w:r>
      <w:r>
        <w:rPr>
          <w:rFonts w:cs="Times New Roman" w:hAnsi="Times New Roman" w:eastAsia="Times New Roman" w:ascii="Times New Roman"/>
          <w:spacing w:val="36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é</w:t>
      </w:r>
      <w:r>
        <w:rPr>
          <w:rFonts w:cs="Times New Roman" w:hAnsi="Times New Roman" w:eastAsia="Times New Roman" w:ascii="Times New Roman"/>
          <w:spacing w:val="39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37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componente</w:t>
      </w:r>
      <w:r>
        <w:rPr>
          <w:rFonts w:cs="Times New Roman" w:hAnsi="Times New Roman" w:eastAsia="Times New Roman" w:ascii="Times New Roman"/>
          <w:spacing w:val="28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8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soft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are</w:t>
      </w:r>
      <w:r>
        <w:rPr>
          <w:rFonts w:cs="Times New Roman" w:hAnsi="Times New Roman" w:eastAsia="Times New Roman" w:ascii="Times New Roman"/>
          <w:spacing w:val="32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37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permite</w:t>
      </w:r>
      <w:r>
        <w:rPr>
          <w:rFonts w:cs="Times New Roman" w:hAnsi="Times New Roman" w:eastAsia="Times New Roman" w:ascii="Times New Roman"/>
          <w:spacing w:val="33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int</w:t>
      </w:r>
      <w:r>
        <w:rPr>
          <w:rFonts w:cs="Times New Roman" w:hAnsi="Times New Roman" w:eastAsia="Times New Roman" w:ascii="Times New Roman"/>
          <w:spacing w:val="-4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grar</w:t>
      </w:r>
      <w:r>
        <w:rPr>
          <w:rFonts w:cs="Times New Roman" w:hAnsi="Times New Roman" w:eastAsia="Times New Roman" w:ascii="Times New Roman"/>
          <w:spacing w:val="33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9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Ms-Kinnect</w:t>
      </w:r>
      <w:r>
        <w:rPr>
          <w:rFonts w:cs="Times New Roman" w:hAnsi="Times New Roman" w:eastAsia="Times New Roman" w:ascii="Times New Roman"/>
          <w:spacing w:val="29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ao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70" w:lineRule="auto" w:line="301"/>
        <w:ind w:left="112" w:right="64"/>
        <w:sectPr>
          <w:pgNumType w:start="14"/>
          <w:pgMar w:header="791" w:footer="0" w:top="980" w:bottom="280" w:left="1620" w:right="1280"/>
          <w:headerReference w:type="default" r:id="rId25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Unity3D.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Zigfu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az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mapeamento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das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articulações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adquiridas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pelo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Ms-Kinnect,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uma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classe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chamada</w:t>
      </w:r>
      <w:r>
        <w:rPr>
          <w:rFonts w:cs="Times New Roman" w:hAnsi="Times New Roman" w:eastAsia="Times New Roman" w:ascii="Times New Roman"/>
          <w:spacing w:val="-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ZigS</w:t>
      </w:r>
      <w:r>
        <w:rPr>
          <w:rFonts w:cs="Times New Roman" w:hAnsi="Times New Roman" w:eastAsia="Times New Roman" w:ascii="Times New Roman"/>
          <w:spacing w:val="-2"/>
          <w:w w:val="95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eleton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"/>
          <w:w w:val="9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todas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articulações,</w:t>
      </w:r>
      <w:r>
        <w:rPr>
          <w:rFonts w:cs="Times New Roman" w:hAnsi="Times New Roman" w:eastAsia="Times New Roman" w:ascii="Times New Roman"/>
          <w:spacing w:val="-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podemos</w:t>
      </w:r>
      <w:r>
        <w:rPr>
          <w:rFonts w:cs="Times New Roman" w:hAnsi="Times New Roman" w:eastAsia="Times New Roman" w:ascii="Times New Roman"/>
          <w:spacing w:val="-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Diagrama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Classe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(Figura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??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).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entanto,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adquirir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sinais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motores,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é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necessário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armazenar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alores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das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posições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das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articulações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durante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ações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usuários.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esse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o,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Zigfu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foi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xtendido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classe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ZigS</w:t>
      </w:r>
      <w:r>
        <w:rPr>
          <w:rFonts w:cs="Times New Roman" w:hAnsi="Times New Roman" w:eastAsia="Times New Roman" w:ascii="Times New Roman"/>
          <w:spacing w:val="-2"/>
          <w:w w:val="97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eletonHealth</w:t>
      </w:r>
      <w:r>
        <w:rPr>
          <w:rFonts w:cs="Times New Roman" w:hAnsi="Times New Roman" w:eastAsia="Times New Roman" w:ascii="Times New Roman"/>
          <w:spacing w:val="3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armazenar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posições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articulações,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além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mecanismo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habilitar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desabilitar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monitoramento</w:t>
      </w:r>
      <w:r>
        <w:rPr>
          <w:rFonts w:cs="Times New Roman" w:hAnsi="Times New Roman" w:eastAsia="Times New Roman" w:ascii="Times New Roman"/>
          <w:spacing w:val="-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sinais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(métodos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gOn()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gO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f()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8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994"/>
      </w:pPr>
      <w:r>
        <w:pict>
          <v:shape type="#_x0000_t75" style="width:351.2pt;height:336.8pt">
            <v:imagedata o:title="" r:id="rId2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9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19"/>
        <w:ind w:left="1200" w:right="1193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Figura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2.3: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Diagrama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classe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ZigS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eleton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ZigS</w:t>
      </w:r>
      <w:r>
        <w:rPr>
          <w:rFonts w:cs="Times New Roman" w:hAnsi="Times New Roman" w:eastAsia="Times New Roman" w:ascii="Times New Roman"/>
          <w:spacing w:val="-2"/>
          <w:w w:val="99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eletonHealth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2"/>
      </w:pPr>
      <w:r>
        <w:rPr>
          <w:rFonts w:cs="Times New Roman" w:hAnsi="Times New Roman" w:eastAsia="Times New Roman" w:ascii="Times New Roman"/>
          <w:spacing w:val="-4"/>
          <w:w w:val="106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ogo:</w:t>
      </w:r>
      <w:r>
        <w:rPr>
          <w:rFonts w:cs="Times New Roman" w:hAnsi="Times New Roman" w:eastAsia="Times New Roman" w:ascii="Times New Roman"/>
          <w:spacing w:val="14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Spheres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12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01"/>
        <w:ind w:left="112" w:right="64"/>
      </w:pP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testar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abordagem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JOGUE-ME,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criado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jogo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Sphe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acordo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requisitos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identificados</w:t>
      </w:r>
      <w:r>
        <w:rPr>
          <w:rFonts w:cs="Times New Roman" w:hAnsi="Times New Roman" w:eastAsia="Times New Roman" w:ascii="Times New Roman"/>
          <w:spacing w:val="1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Seção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??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" w:lineRule="auto" w:line="301"/>
        <w:ind w:left="112" w:right="64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Sphe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é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jogo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terceira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pessoa,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ado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meio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personagem,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tocar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desviar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das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bolas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vêm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sua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direção.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ador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tocar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bolas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azuis,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receberá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pontuação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isso;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caso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seja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atingido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pelas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bolas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ermelhas,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erá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penalização([REQ-JOGUE-ME-01]).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progresso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usuário,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bolas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tornam-se</w:t>
      </w:r>
      <w:r>
        <w:rPr>
          <w:rFonts w:cs="Times New Roman" w:hAnsi="Times New Roman" w:eastAsia="Times New Roman" w:ascii="Times New Roman"/>
          <w:spacing w:val="-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mais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rápidas,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xigindo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uma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maior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agilidade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nos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vimentos</w:t>
      </w:r>
      <w:r>
        <w:rPr>
          <w:rFonts w:cs="Times New Roman" w:hAnsi="Times New Roman" w:eastAsia="Times New Roman" w:ascii="Times New Roman"/>
          <w:spacing w:val="-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([REQ-JOGUE-ME-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11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02]).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Este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é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principal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mecanismo</w:t>
      </w:r>
      <w:r>
        <w:rPr>
          <w:rFonts w:cs="Times New Roman" w:hAnsi="Times New Roman" w:eastAsia="Times New Roman" w:ascii="Times New Roman"/>
          <w:spacing w:val="-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fluxo</w:t>
      </w:r>
      <w:r>
        <w:rPr>
          <w:rFonts w:cs="Times New Roman" w:hAnsi="Times New Roman" w:eastAsia="Times New Roman" w:ascii="Times New Roman"/>
          <w:spacing w:val="-9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jogo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16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-1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-1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tem</w:t>
      </w:r>
      <w:r>
        <w:rPr>
          <w:rFonts w:cs="Times New Roman" w:hAnsi="Times New Roman" w:eastAsia="Times New Roman" w:ascii="Times New Roman"/>
          <w:spacing w:val="-1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intuito</w:t>
      </w:r>
      <w:r>
        <w:rPr>
          <w:rFonts w:cs="Times New Roman" w:hAnsi="Times New Roman" w:eastAsia="Times New Roman" w:ascii="Times New Roman"/>
          <w:spacing w:val="-1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1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atrair</w:t>
      </w:r>
      <w:r>
        <w:rPr>
          <w:rFonts w:cs="Times New Roman" w:hAnsi="Times New Roman" w:eastAsia="Times New Roman" w:ascii="Times New Roman"/>
          <w:spacing w:val="-1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atenção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0"/>
        <w:ind w:left="11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ado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baseado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nos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desafios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propostos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([REQ-JOGUE-ME-03]).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70" w:lineRule="auto" w:line="301"/>
        <w:ind w:left="112" w:right="64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preocupação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gridade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física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ador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([REQ-JOGUE-ME-04]).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o,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baseado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relatos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usuários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(Seção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1.3),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mecanismo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desvio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bolas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foi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vido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sido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considerado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guro.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"/>
        <w:ind w:left="46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mecanismo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aquisição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armazenamento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sinais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motores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([REQ-JOGUE-ME-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0" w:lineRule="auto" w:line="301"/>
        <w:ind w:left="112" w:right="64"/>
        <w:sectPr>
          <w:pgMar w:header="791" w:footer="0" w:top="980" w:bottom="280" w:left="1620" w:right="128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05])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torna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possí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sinais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motores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maneira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colaborat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a,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usando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serviço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responsá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receber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armazenar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esses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sinais.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abordagem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JOGUE-ME,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servidor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irá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8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991"/>
      </w:pPr>
      <w:r>
        <w:pict>
          <v:shape type="#_x0000_t75" style="width:351.498pt;height:184.082pt">
            <v:imagedata o:title="" r:id="rId2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7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1"/>
        <w:ind w:left="272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Figura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2.4: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jogo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Sphe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01"/>
        <w:ind w:left="112" w:right="6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processar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sinais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transformá-los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informação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profissional</w:t>
      </w:r>
      <w:r>
        <w:rPr>
          <w:rFonts w:cs="Times New Roman" w:hAnsi="Times New Roman" w:eastAsia="Times New Roman" w:ascii="Times New Roman"/>
          <w:spacing w:val="-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saúde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responsá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pelo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paciente.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9"/>
          <w:szCs w:val="19"/>
        </w:rPr>
        <w:jc w:val="left"/>
        <w:spacing w:before="9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both"/>
        <w:ind w:left="112" w:right="3185"/>
      </w:pP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2.1.1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  </w:t>
      </w:r>
      <w:r>
        <w:rPr>
          <w:rFonts w:cs="Times New Roman" w:hAnsi="Times New Roman" w:eastAsia="Times New Roman" w:ascii="Times New Roman"/>
          <w:spacing w:val="18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14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spacing w:val="-6"/>
          <w:w w:val="114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spacing w:val="0"/>
          <w:w w:val="114"/>
          <w:sz w:val="28"/>
          <w:szCs w:val="28"/>
        </w:rPr>
        <w:t>quitetura</w:t>
      </w:r>
      <w:r>
        <w:rPr>
          <w:rFonts w:cs="Times New Roman" w:hAnsi="Times New Roman" w:eastAsia="Times New Roman" w:ascii="Times New Roman"/>
          <w:spacing w:val="0"/>
          <w:w w:val="114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do</w:t>
      </w:r>
      <w:r>
        <w:rPr>
          <w:rFonts w:cs="Times New Roman" w:hAnsi="Times New Roman" w:eastAsia="Times New Roman" w:ascii="Times New Roman"/>
          <w:spacing w:val="24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8"/>
          <w:szCs w:val="28"/>
        </w:rPr>
        <w:t>JOGUE-ME</w:t>
      </w:r>
      <w:r>
        <w:rPr>
          <w:rFonts w:cs="Times New Roman" w:hAnsi="Times New Roman" w:eastAsia="Times New Roman" w:ascii="Times New Roman"/>
          <w:spacing w:val="-3"/>
          <w:w w:val="107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-26"/>
          <w:w w:val="96"/>
          <w:sz w:val="28"/>
          <w:szCs w:val="28"/>
        </w:rPr>
        <w:t>W</w:t>
      </w:r>
      <w:r>
        <w:rPr>
          <w:rFonts w:cs="Times New Roman" w:hAnsi="Times New Roman" w:eastAsia="Times New Roman" w:ascii="Times New Roman"/>
          <w:spacing w:val="-3"/>
          <w:w w:val="102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28"/>
          <w:szCs w:val="28"/>
        </w:rPr>
        <w:t>bservice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22"/>
          <w:szCs w:val="22"/>
        </w:rPr>
        <w:jc w:val="left"/>
        <w:spacing w:before="3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01"/>
        <w:ind w:left="112" w:right="6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mecanismo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aquisição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armazenamento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sinais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motores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([REQ-JOGUE-ME-05])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torna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possí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análise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dados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motores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usuário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qual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jogo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armazena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informa-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ções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servidor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dados.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" w:lineRule="auto" w:line="290"/>
        <w:ind w:left="112" w:right="61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JOGUE-ME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1"/>
          <w:w w:val="96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ebservice</w:t>
      </w:r>
      <w:r>
        <w:rPr>
          <w:rFonts w:cs="Times New Roman" w:hAnsi="Times New Roman" w:eastAsia="Times New Roman" w:ascii="Times New Roman"/>
          <w:spacing w:val="19"/>
          <w:w w:val="9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é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responsá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por: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criar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usuário,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receber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dados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motores,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renciar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arqu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xportá-los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27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TLAB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8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]</w:t>
      </w:r>
      <w:r>
        <w:rPr>
          <w:rFonts w:cs="Times New Roman" w:hAnsi="Times New Roman" w:eastAsia="Times New Roman" w:ascii="Times New Roman"/>
          <w:spacing w:val="8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conforme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arquitetura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descrita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Dia-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grama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Classes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(Figura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position w:val="0"/>
          <w:sz w:val="24"/>
          <w:szCs w:val="24"/>
        </w:rPr>
        <w:t>??</w:t>
      </w:r>
      <w:r>
        <w:rPr>
          <w:rFonts w:cs="Times New Roman" w:hAnsi="Times New Roman" w:eastAsia="Times New Roman" w:ascii="Times New Roman"/>
          <w:spacing w:val="0"/>
          <w:w w:val="99"/>
          <w:position w:val="0"/>
          <w:sz w:val="24"/>
          <w:szCs w:val="24"/>
        </w:rPr>
        <w:t>).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4" w:lineRule="auto" w:line="297"/>
        <w:ind w:left="112" w:right="61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processo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inicia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aquisição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dados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sensores,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podem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viados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webservice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processados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pela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classe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24"/>
          <w:szCs w:val="24"/>
        </w:rPr>
        <w:t>ReadingResource</w:t>
      </w:r>
      <w:r>
        <w:rPr>
          <w:rFonts w:cs="Times New Roman" w:hAnsi="Times New Roman" w:eastAsia="Times New Roman" w:ascii="Times New Roman"/>
          <w:spacing w:val="1"/>
          <w:w w:val="12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viados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arqui-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processados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pela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classe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24"/>
          <w:szCs w:val="24"/>
        </w:rPr>
        <w:t>FileManager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1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acessada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vés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DataManager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5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24"/>
          <w:szCs w:val="24"/>
        </w:rPr>
        <w:t>ReadingResource</w:t>
      </w:r>
      <w:r>
        <w:rPr>
          <w:rFonts w:cs="Times New Roman" w:hAnsi="Times New Roman" w:eastAsia="Times New Roman" w:ascii="Times New Roman"/>
          <w:spacing w:val="-28"/>
          <w:w w:val="12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via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dados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recebidos</w:t>
      </w:r>
      <w:r>
        <w:rPr>
          <w:rFonts w:cs="Times New Roman" w:hAnsi="Times New Roman" w:eastAsia="Times New Roman" w:ascii="Times New Roman"/>
          <w:spacing w:val="-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DatabaseManager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também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aces-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sado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vés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DataManager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armazená-los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banco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dados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12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position w:val="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abela</w:t>
      </w:r>
      <w:r>
        <w:rPr>
          <w:rFonts w:cs="Times New Roman" w:hAnsi="Times New Roman" w:eastAsia="Times New Roman" w:ascii="Times New Roman"/>
          <w:spacing w:val="-8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position w:val="0"/>
          <w:sz w:val="24"/>
          <w:szCs w:val="24"/>
        </w:rPr>
        <w:t>??</w:t>
      </w:r>
      <w:r>
        <w:rPr>
          <w:rFonts w:cs="Times New Roman" w:hAnsi="Times New Roman" w:eastAsia="Times New Roman" w:ascii="Times New Roman"/>
          <w:spacing w:val="0"/>
          <w:w w:val="99"/>
          <w:position w:val="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99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ilustram-se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operações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disponibilizadas</w:t>
      </w:r>
      <w:r>
        <w:rPr>
          <w:rFonts w:cs="Times New Roman" w:hAnsi="Times New Roman" w:eastAsia="Times New Roman" w:ascii="Times New Roman"/>
          <w:spacing w:val="-1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pelo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webservice</w:t>
      </w:r>
      <w:r>
        <w:rPr>
          <w:rFonts w:cs="Times New Roman" w:hAnsi="Times New Roman" w:eastAsia="Times New Roman" w:ascii="Times New Roman"/>
          <w:spacing w:val="-1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emplo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dados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estruturados</w:t>
      </w:r>
      <w:r>
        <w:rPr>
          <w:rFonts w:cs="Times New Roman" w:hAnsi="Times New Roman" w:eastAsia="Times New Roman" w:ascii="Times New Roman"/>
          <w:spacing w:val="-1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cada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operação.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6" w:lineRule="auto" w:line="301"/>
        <w:ind w:left="112" w:right="64" w:firstLine="351"/>
        <w:sectPr>
          <w:pgMar w:header="791" w:footer="0" w:top="980" w:bottom="280" w:left="1620" w:right="128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dados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usuários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coletados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disposit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é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feito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vés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requisição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POST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service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dados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coletados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durante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uma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sessão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completa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jogo,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dura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alguns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gundos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alguns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minutos,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depois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serem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estrutu-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rados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viados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webservice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formato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aceito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pelas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operações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é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JSON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(J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aScript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Object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Notation).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8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2"/>
      </w:pPr>
      <w:r>
        <w:pict>
          <v:shape type="#_x0000_t75" style="width:439.367pt;height:253.785pt">
            <v:imagedata o:title="" r:id="rId2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9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9"/>
        <w:ind w:left="16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Figura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2.5: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Diagrama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Classes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Serviço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JOGUE-ME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12" w:right="6577"/>
      </w:pP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Ge</w:t>
      </w:r>
      <w:r>
        <w:rPr>
          <w:rFonts w:cs="Times New Roman" w:hAnsi="Times New Roman" w:eastAsia="Times New Roman" w:ascii="Times New Roman"/>
          <w:spacing w:val="-4"/>
          <w:w w:val="107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enciador</w:t>
      </w:r>
      <w:r>
        <w:rPr>
          <w:rFonts w:cs="Times New Roman" w:hAnsi="Times New Roman" w:eastAsia="Times New Roman" w:ascii="Times New Roman"/>
          <w:spacing w:val="7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Dados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12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01"/>
        <w:ind w:left="112" w:right="6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enciador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Dados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possui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submódulos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responsá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separa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dados,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além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gerenciá-los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usando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Banco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Dados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armaze-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namento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das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informações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motoras.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classe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DataManager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implementa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fun-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cionalidades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enciador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Dados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referenciando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quatro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módulos: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Ge</w:t>
      </w:r>
      <w:r>
        <w:rPr>
          <w:rFonts w:cs="Times New Roman" w:hAnsi="Times New Roman" w:eastAsia="Times New Roman" w:ascii="Times New Roman"/>
          <w:spacing w:val="-9"/>
          <w:w w:val="10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en-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ciador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quivos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Módulo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Escrita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Módulo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enciador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Banco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Dados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módulos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serão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xplicados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subseções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gui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classe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DataManager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possui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construtor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24"/>
          <w:szCs w:val="24"/>
        </w:rPr>
        <w:t>DataManager(DatabaseManager,</w:t>
      </w:r>
      <w:r>
        <w:rPr>
          <w:rFonts w:cs="Times New Roman" w:hAnsi="Times New Roman" w:eastAsia="Times New Roman" w:ascii="Times New Roman"/>
          <w:spacing w:val="0"/>
          <w:w w:val="12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FileManager,</w:t>
      </w: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WriterModule,</w:t>
      </w:r>
      <w:r>
        <w:rPr>
          <w:rFonts w:cs="Times New Roman" w:hAnsi="Times New Roman" w:eastAsia="Times New Roman" w:ascii="Times New Roman"/>
          <w:spacing w:val="50"/>
          <w:w w:val="1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8"/>
          <w:sz w:val="24"/>
          <w:szCs w:val="24"/>
        </w:rPr>
        <w:t>FilterModule)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recebe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parâmetros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quatro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módulos.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Dessa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forma,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é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possí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aumentar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funcionalidade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cada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módulos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estendendo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suas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respect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classes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herança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adicionando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elas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mé-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todos.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classe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MovementDataFileManager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2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tratada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mais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adiante,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é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emplo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xtensão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24"/>
          <w:szCs w:val="24"/>
        </w:rPr>
        <w:t>FileManager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46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webservice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-6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implementado</w:t>
      </w:r>
      <w:r>
        <w:rPr>
          <w:rFonts w:cs="Times New Roman" w:hAnsi="Times New Roman" w:eastAsia="Times New Roman" w:ascii="Times New Roman"/>
          <w:spacing w:val="-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utilizou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biblioteca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Jers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0"/>
          <w:w w:val="100"/>
          <w:position w:val="8"/>
          <w:sz w:val="16"/>
          <w:szCs w:val="16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-1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-1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acilita</w:t>
      </w:r>
      <w:r>
        <w:rPr>
          <w:rFonts w:cs="Times New Roman" w:hAnsi="Times New Roman" w:eastAsia="Times New Roman" w:ascii="Times New Roman"/>
          <w:spacing w:val="-1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dese</w:t>
      </w:r>
      <w:r>
        <w:rPr>
          <w:rFonts w:cs="Times New Roman" w:hAnsi="Times New Roman" w:eastAsia="Times New Roman" w:ascii="Times New Roman"/>
          <w:spacing w:val="-10"/>
          <w:w w:val="100"/>
          <w:position w:val="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olvimento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70" w:lineRule="auto" w:line="301"/>
        <w:ind w:left="112" w:right="64"/>
      </w:pPr>
      <w:r>
        <w:pict>
          <v:group style="position:absolute;margin-left:86.624pt;margin-top:94.6011pt;width:175.745pt;height:0pt;mso-position-horizontal-relative:page;mso-position-vertical-relative:paragraph;z-index:-3128" coordorigin="1732,1892" coordsize="3515,0">
            <v:shape style="position:absolute;left:1732;top:1892;width:3515;height:0" coordorigin="1732,1892" coordsize="3515,0" path="m1732,1892l5247,1892e" filled="f" stroked="t" strokeweight="0.3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3"/>
          <w:sz w:val="24"/>
          <w:szCs w:val="24"/>
        </w:rPr>
        <w:t>RESTful</w:t>
      </w:r>
      <w:r>
        <w:rPr>
          <w:rFonts w:cs="Times New Roman" w:hAnsi="Times New Roman" w:eastAsia="Times New Roman" w:ascii="Times New Roman"/>
          <w:spacing w:val="16"/>
          <w:w w:val="9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webservices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requisições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são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viadas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serem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processadas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pela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24"/>
          <w:szCs w:val="24"/>
        </w:rPr>
        <w:t>ReadingResource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é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esou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entidade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recebe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requisições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HTTP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via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respostas.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Esta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classe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possui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dois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métodos,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58"/>
          <w:sz w:val="24"/>
          <w:szCs w:val="24"/>
        </w:rPr>
        <w:t>get()</w:t>
      </w:r>
      <w:r>
        <w:rPr>
          <w:rFonts w:cs="Times New Roman" w:hAnsi="Times New Roman" w:eastAsia="Times New Roman" w:ascii="Times New Roman"/>
          <w:spacing w:val="-10"/>
          <w:w w:val="15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trata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requisições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retornando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identificador</w:t>
      </w:r>
      <w:r>
        <w:rPr>
          <w:rFonts w:cs="Times New Roman" w:hAnsi="Times New Roman" w:eastAsia="Times New Roman" w:ascii="Times New Roman"/>
          <w:spacing w:val="-9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último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conjunto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leituras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controle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armazenamento</w:t>
      </w:r>
      <w:r>
        <w:rPr>
          <w:rFonts w:cs="Times New Roman" w:hAnsi="Times New Roman" w:eastAsia="Times New Roman" w:ascii="Times New Roman"/>
          <w:spacing w:val="-9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banco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dados;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método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post(List&lt;Reading&gt;</w:t>
      </w:r>
      <w:r>
        <w:rPr>
          <w:rFonts w:cs="Times New Roman" w:hAnsi="Times New Roman" w:eastAsia="Times New Roman" w:ascii="Times New Roman"/>
          <w:spacing w:val="-36"/>
          <w:w w:val="13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readings)</w:t>
      </w:r>
      <w:r>
        <w:rPr>
          <w:rFonts w:cs="Times New Roman" w:hAnsi="Times New Roman" w:eastAsia="Times New Roman" w:ascii="Times New Roman"/>
          <w:spacing w:val="10"/>
          <w:w w:val="13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processa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dados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4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91"/>
        <w:sectPr>
          <w:pgMar w:header="791" w:footer="0" w:top="980" w:bottom="280" w:left="1620" w:right="1280"/>
          <w:pgSz w:w="11920" w:h="16840"/>
        </w:sectPr>
      </w:pPr>
      <w:r>
        <w:rPr>
          <w:rFonts w:cs="Times New Roman" w:hAnsi="Times New Roman" w:eastAsia="Times New Roman" w:ascii="Times New Roman"/>
          <w:w w:val="99"/>
          <w:position w:val="7"/>
          <w:sz w:val="14"/>
          <w:szCs w:val="14"/>
        </w:rPr>
        <w:t>1</w:t>
      </w:r>
      <w:r>
        <w:rPr>
          <w:rFonts w:cs="Times New Roman" w:hAnsi="Times New Roman" w:eastAsia="Times New Roman" w:ascii="Times New Roman"/>
          <w:spacing w:val="-25"/>
          <w:w w:val="100"/>
          <w:position w:val="7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Disponí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spacing w:val="-9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em:</w:t>
      </w:r>
      <w:r>
        <w:rPr>
          <w:rFonts w:cs="Times New Roman" w:hAnsi="Times New Roman" w:eastAsia="Times New Roman" w:ascii="Times New Roman"/>
          <w:spacing w:val="9"/>
          <w:w w:val="100"/>
          <w:position w:val="0"/>
          <w:sz w:val="20"/>
          <w:szCs w:val="20"/>
        </w:rPr>
        <w:t> </w:t>
      </w:r>
      <w:hyperlink r:id="rId30">
        <w:r>
          <w:rPr>
            <w:rFonts w:cs="Times New Roman" w:hAnsi="Times New Roman" w:eastAsia="Times New Roman" w:ascii="Times New Roman"/>
            <w:spacing w:val="0"/>
            <w:w w:val="100"/>
            <w:position w:val="0"/>
            <w:sz w:val="20"/>
            <w:szCs w:val="20"/>
          </w:rPr>
          <w:t>http://jers</w:t>
        </w:r>
        <w:r>
          <w:rPr>
            <w:rFonts w:cs="Times New Roman" w:hAnsi="Times New Roman" w:eastAsia="Times New Roman" w:ascii="Times New Roman"/>
            <w:spacing w:val="-3"/>
            <w:w w:val="100"/>
            <w:position w:val="0"/>
            <w:sz w:val="20"/>
            <w:szCs w:val="20"/>
          </w:rPr>
          <w:t>e</w:t>
        </w:r>
        <w:r>
          <w:rPr>
            <w:rFonts w:cs="Times New Roman" w:hAnsi="Times New Roman" w:eastAsia="Times New Roman" w:ascii="Times New Roman"/>
            <w:spacing w:val="-13"/>
            <w:w w:val="100"/>
            <w:position w:val="0"/>
            <w:sz w:val="20"/>
            <w:szCs w:val="20"/>
          </w:rPr>
          <w:t>y</w:t>
        </w:r>
        <w:r>
          <w:rPr>
            <w:rFonts w:cs="Times New Roman" w:hAnsi="Times New Roman" w:eastAsia="Times New Roman" w:ascii="Times New Roman"/>
            <w:spacing w:val="0"/>
            <w:w w:val="100"/>
            <w:position w:val="0"/>
            <w:sz w:val="20"/>
            <w:szCs w:val="20"/>
          </w:rPr>
          <w:t>.j</w:t>
        </w:r>
        <w:r>
          <w:rPr>
            <w:rFonts w:cs="Times New Roman" w:hAnsi="Times New Roman" w:eastAsia="Times New Roman" w:ascii="Times New Roman"/>
            <w:spacing w:val="-4"/>
            <w:w w:val="100"/>
            <w:position w:val="0"/>
            <w:sz w:val="20"/>
            <w:szCs w:val="20"/>
          </w:rPr>
          <w:t>a</w:t>
        </w:r>
        <w:r>
          <w:rPr>
            <w:rFonts w:cs="Times New Roman" w:hAnsi="Times New Roman" w:eastAsia="Times New Roman" w:ascii="Times New Roman"/>
            <w:spacing w:val="-5"/>
            <w:w w:val="100"/>
            <w:position w:val="0"/>
            <w:sz w:val="20"/>
            <w:szCs w:val="20"/>
          </w:rPr>
          <w:t>v</w:t>
        </w:r>
        <w:r>
          <w:rPr>
            <w:rFonts w:cs="Times New Roman" w:hAnsi="Times New Roman" w:eastAsia="Times New Roman" w:ascii="Times New Roman"/>
            <w:spacing w:val="0"/>
            <w:w w:val="100"/>
            <w:position w:val="0"/>
            <w:sz w:val="20"/>
            <w:szCs w:val="20"/>
          </w:rPr>
          <w:t>a.net/</w:t>
        </w:r>
      </w:hyperlink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6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1"/>
        <w:ind w:left="1803"/>
      </w:pP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abela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2.1: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Operações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disponibilizadas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pelo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service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83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355" w:hRule="exact"/>
        </w:trPr>
        <w:tc>
          <w:tcPr>
            <w:tcW w:w="18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8"/>
              <w:ind w:left="11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Operação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9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8"/>
              <w:ind w:left="11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Método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8"/>
              <w:ind w:left="11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emplo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1395" w:hRule="exact"/>
        </w:trPr>
        <w:tc>
          <w:tcPr>
            <w:tcW w:w="18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sz w:val="12"/>
                <w:szCs w:val="12"/>
              </w:rPr>
              <w:jc w:val="left"/>
              <w:spacing w:before="9" w:lineRule="exact" w:line="120"/>
            </w:pPr>
            <w:r>
              <w:rPr>
                <w:sz w:val="12"/>
                <w:szCs w:val="12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1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cadastrarUsuario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9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sz w:val="12"/>
                <w:szCs w:val="12"/>
              </w:rPr>
              <w:jc w:val="left"/>
              <w:spacing w:before="9" w:lineRule="exact" w:line="120"/>
            </w:pPr>
            <w:r>
              <w:rPr>
                <w:sz w:val="12"/>
                <w:szCs w:val="12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9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POST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sz w:val="12"/>
                <w:szCs w:val="12"/>
              </w:rPr>
              <w:jc w:val="left"/>
              <w:spacing w:before="3" w:lineRule="exact" w:line="120"/>
            </w:pPr>
            <w:r>
              <w:rPr>
                <w:sz w:val="12"/>
                <w:szCs w:val="1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auto" w:line="301"/>
              <w:ind w:left="116" w:right="596"/>
            </w:pPr>
            <w:r>
              <w:rPr>
                <w:rFonts w:cs="Times New Roman" w:hAnsi="Times New Roman" w:eastAsia="Times New Roman" w:ascii="Times New Roman"/>
                <w:spacing w:val="0"/>
                <w:w w:val="137"/>
                <w:sz w:val="24"/>
                <w:szCs w:val="24"/>
              </w:rPr>
              <w:t>{"id":2,"nome":"Ana",</w:t>
            </w:r>
            <w:r>
              <w:rPr>
                <w:rFonts w:cs="Times New Roman" w:hAnsi="Times New Roman" w:eastAsia="Times New Roman" w:ascii="Times New Roman"/>
                <w:spacing w:val="0"/>
                <w:w w:val="137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46"/>
                <w:sz w:val="24"/>
                <w:szCs w:val="24"/>
              </w:rPr>
              <w:t>"masculino":false,</w:t>
            </w:r>
            <w:r>
              <w:rPr>
                <w:rFonts w:cs="Times New Roman" w:hAnsi="Times New Roman" w:eastAsia="Times New Roman" w:ascii="Times New Roman"/>
                <w:spacing w:val="0"/>
                <w:w w:val="146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33"/>
                <w:sz w:val="24"/>
                <w:szCs w:val="24"/>
              </w:rPr>
              <w:t>"nascimento":"2012-11-28"}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55" w:hRule="exact"/>
        </w:trPr>
        <w:tc>
          <w:tcPr>
            <w:tcW w:w="18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8"/>
              <w:ind w:left="11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obter</w:t>
            </w:r>
            <w:r>
              <w:rPr>
                <w:rFonts w:cs="Times New Roman" w:hAnsi="Times New Roman" w:eastAsia="Times New Roman" w:ascii="Times New Roman"/>
                <w:spacing w:val="-19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9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8"/>
              <w:ind w:left="25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GET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8"/>
              <w:ind w:left="11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128" w:hRule="exact"/>
        </w:trPr>
        <w:tc>
          <w:tcPr>
            <w:tcW w:w="18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sz w:val="19"/>
                <w:szCs w:val="19"/>
              </w:rPr>
              <w:jc w:val="left"/>
              <w:spacing w:before="6" w:lineRule="exact" w:line="180"/>
            </w:pPr>
            <w:r>
              <w:rPr>
                <w:sz w:val="19"/>
                <w:szCs w:val="19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1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viarDados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9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sz w:val="19"/>
                <w:szCs w:val="19"/>
              </w:rPr>
              <w:jc w:val="left"/>
              <w:spacing w:before="6" w:lineRule="exact" w:line="180"/>
            </w:pPr>
            <w:r>
              <w:rPr>
                <w:sz w:val="19"/>
                <w:szCs w:val="19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9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POST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sz w:val="12"/>
                <w:szCs w:val="12"/>
              </w:rPr>
              <w:jc w:val="left"/>
              <w:spacing w:before="3" w:lineRule="exact" w:line="120"/>
            </w:pPr>
            <w:r>
              <w:rPr>
                <w:sz w:val="12"/>
                <w:szCs w:val="1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auto" w:line="301"/>
              <w:ind w:left="116" w:right="166"/>
            </w:pPr>
            <w:r>
              <w:rPr>
                <w:rFonts w:cs="Times New Roman" w:hAnsi="Times New Roman" w:eastAsia="Times New Roman" w:ascii="Times New Roman"/>
                <w:spacing w:val="0"/>
                <w:w w:val="158"/>
                <w:sz w:val="24"/>
                <w:szCs w:val="24"/>
              </w:rPr>
              <w:t>{"leitura":[{"id":0,</w:t>
            </w:r>
            <w:r>
              <w:rPr>
                <w:rFonts w:cs="Times New Roman" w:hAnsi="Times New Roman" w:eastAsia="Times New Roman" w:ascii="Times New Roman"/>
                <w:spacing w:val="0"/>
                <w:w w:val="158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40"/>
                <w:sz w:val="24"/>
                <w:szCs w:val="24"/>
              </w:rPr>
              <w:t>"idUsuario":1,</w:t>
            </w:r>
            <w:r>
              <w:rPr>
                <w:rFonts w:cs="Times New Roman" w:hAnsi="Times New Roman" w:eastAsia="Times New Roman" w:ascii="Times New Roman"/>
                <w:spacing w:val="0"/>
                <w:w w:val="14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31"/>
                <w:w w:val="14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40"/>
                <w:sz w:val="24"/>
                <w:szCs w:val="24"/>
              </w:rPr>
              <w:t>"x":2.9097333,</w:t>
            </w:r>
            <w:r>
              <w:rPr>
                <w:rFonts w:cs="Times New Roman" w:hAnsi="Times New Roman" w:eastAsia="Times New Roman" w:ascii="Times New Roman"/>
                <w:spacing w:val="0"/>
                <w:w w:val="14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38"/>
                <w:sz w:val="24"/>
                <w:szCs w:val="24"/>
              </w:rPr>
              <w:t>"y":6.770132,</w:t>
            </w:r>
            <w:r>
              <w:rPr>
                <w:rFonts w:cs="Times New Roman" w:hAnsi="Times New Roman" w:eastAsia="Times New Roman" w:ascii="Times New Roman"/>
                <w:spacing w:val="60"/>
                <w:w w:val="138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38"/>
                <w:sz w:val="24"/>
                <w:szCs w:val="24"/>
              </w:rPr>
              <w:t>"z":2.0355952,</w:t>
            </w:r>
            <w:r>
              <w:rPr>
                <w:rFonts w:cs="Times New Roman" w:hAnsi="Times New Roman" w:eastAsia="Times New Roman" w:ascii="Times New Roman"/>
                <w:spacing w:val="0"/>
                <w:w w:val="138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29"/>
                <w:sz w:val="24"/>
                <w:szCs w:val="24"/>
              </w:rPr>
              <w:t>"timestamp":1336134935706},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 w:lineRule="auto" w:line="301"/>
              <w:ind w:left="116" w:right="166"/>
            </w:pPr>
            <w:r>
              <w:rPr>
                <w:rFonts w:cs="Times New Roman" w:hAnsi="Times New Roman" w:eastAsia="Times New Roman" w:ascii="Times New Roman"/>
                <w:spacing w:val="0"/>
                <w:w w:val="149"/>
                <w:sz w:val="24"/>
                <w:szCs w:val="24"/>
              </w:rPr>
              <w:t>{"id":0,</w:t>
            </w:r>
            <w:r>
              <w:rPr>
                <w:rFonts w:cs="Times New Roman" w:hAnsi="Times New Roman" w:eastAsia="Times New Roman" w:ascii="Times New Roman"/>
                <w:spacing w:val="0"/>
                <w:w w:val="149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49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49"/>
                <w:sz w:val="24"/>
                <w:szCs w:val="24"/>
              </w:rPr>
              <w:t>"idUsuario":1,</w:t>
            </w:r>
            <w:r>
              <w:rPr>
                <w:rFonts w:cs="Times New Roman" w:hAnsi="Times New Roman" w:eastAsia="Times New Roman" w:ascii="Times New Roman"/>
                <w:spacing w:val="0"/>
                <w:w w:val="149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37"/>
                <w:sz w:val="24"/>
                <w:szCs w:val="24"/>
              </w:rPr>
              <w:t>"x":4.5565815,</w:t>
            </w:r>
            <w:r>
              <w:rPr>
                <w:rFonts w:cs="Times New Roman" w:hAnsi="Times New Roman" w:eastAsia="Times New Roman" w:ascii="Times New Roman"/>
                <w:spacing w:val="61"/>
                <w:w w:val="137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37"/>
                <w:sz w:val="24"/>
                <w:szCs w:val="24"/>
              </w:rPr>
              <w:t>"y":4.9461093,</w:t>
            </w:r>
            <w:r>
              <w:rPr>
                <w:rFonts w:cs="Times New Roman" w:hAnsi="Times New Roman" w:eastAsia="Times New Roman" w:ascii="Times New Roman"/>
                <w:spacing w:val="0"/>
                <w:w w:val="137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38"/>
                <w:sz w:val="24"/>
                <w:szCs w:val="24"/>
              </w:rPr>
              <w:t>"z":1.4911331,</w:t>
            </w:r>
            <w:r>
              <w:rPr>
                <w:rFonts w:cs="Times New Roman" w:hAnsi="Times New Roman" w:eastAsia="Times New Roman" w:ascii="Times New Roman"/>
                <w:spacing w:val="0"/>
                <w:w w:val="138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28"/>
                <w:sz w:val="24"/>
                <w:szCs w:val="24"/>
              </w:rPr>
              <w:t>"timestamp":1336134935706}]}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</w:tbl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20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1" w:lineRule="auto" w:line="297"/>
        <w:ind w:left="112" w:right="6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leituras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viados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vés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requisições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-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ertidos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JSON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objetos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pela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biblioteca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Jers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classe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24"/>
          <w:szCs w:val="24"/>
        </w:rPr>
        <w:t>ReadingResource</w:t>
      </w:r>
      <w:r>
        <w:rPr>
          <w:rFonts w:cs="Times New Roman" w:hAnsi="Times New Roman" w:eastAsia="Times New Roman" w:ascii="Times New Roman"/>
          <w:spacing w:val="9"/>
          <w:w w:val="12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está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acoplada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à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classe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DataManager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e,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vés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dela,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acesso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ao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enciador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Banco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Dados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webservice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pode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instalado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qualquer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container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Apache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omcat</w:t>
      </w:r>
      <w:r>
        <w:rPr>
          <w:rFonts w:cs="Times New Roman" w:hAnsi="Times New Roman" w:eastAsia="Times New Roman" w:ascii="Times New Roman"/>
          <w:spacing w:val="0"/>
          <w:w w:val="100"/>
          <w:position w:val="9"/>
          <w:sz w:val="16"/>
          <w:szCs w:val="16"/>
        </w:rPr>
        <w:t>2</w:t>
      </w:r>
      <w:r>
        <w:rPr>
          <w:rFonts w:cs="Times New Roman" w:hAnsi="Times New Roman" w:eastAsia="Times New Roman" w:ascii="Times New Roman"/>
          <w:spacing w:val="22"/>
          <w:w w:val="100"/>
          <w:position w:val="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GlassFish</w:t>
      </w:r>
      <w:r>
        <w:rPr>
          <w:rFonts w:cs="Times New Roman" w:hAnsi="Times New Roman" w:eastAsia="Times New Roman" w:ascii="Times New Roman"/>
          <w:spacing w:val="10"/>
          <w:w w:val="100"/>
          <w:position w:val="9"/>
          <w:sz w:val="16"/>
          <w:szCs w:val="16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4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12" w:right="6280"/>
      </w:pP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Ge</w:t>
      </w:r>
      <w:r>
        <w:rPr>
          <w:rFonts w:cs="Times New Roman" w:hAnsi="Times New Roman" w:eastAsia="Times New Roman" w:ascii="Times New Roman"/>
          <w:spacing w:val="-4"/>
          <w:w w:val="107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enciador</w:t>
      </w:r>
      <w:r>
        <w:rPr>
          <w:rFonts w:cs="Times New Roman" w:hAnsi="Times New Roman" w:eastAsia="Times New Roman" w:ascii="Times New Roman"/>
          <w:spacing w:val="7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1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spacing w:val="-2"/>
          <w:w w:val="108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99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12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01"/>
        <w:ind w:left="112" w:right="6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classe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24"/>
          <w:szCs w:val="24"/>
        </w:rPr>
        <w:t>FileManager</w:t>
      </w:r>
      <w:r>
        <w:rPr>
          <w:rFonts w:cs="Times New Roman" w:hAnsi="Times New Roman" w:eastAsia="Times New Roman" w:ascii="Times New Roman"/>
          <w:spacing w:val="-8"/>
          <w:w w:val="12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implementa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módulo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enciador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quivos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-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processa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operações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abertura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arqu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dados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pelo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enciador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Dados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módulo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processa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dados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recebidos,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armazenando-os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dados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estruturados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processado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posteriormente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pelo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Analisador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Dados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dado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estruturado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aceito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pelo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Ana-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lisador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Dados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é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composto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rótulo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identificador</w:t>
      </w:r>
      <w:r>
        <w:rPr>
          <w:rFonts w:cs="Times New Roman" w:hAnsi="Times New Roman" w:eastAsia="Times New Roman" w:ascii="Times New Roman"/>
          <w:spacing w:val="-4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dado,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marca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tempo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precisão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miliss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gundos,</w:t>
      </w:r>
      <w:r>
        <w:rPr>
          <w:rFonts w:cs="Times New Roman" w:hAnsi="Times New Roman" w:eastAsia="Times New Roman" w:ascii="Times New Roman"/>
          <w:spacing w:val="-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coordenadas</w:t>
      </w:r>
      <w:r>
        <w:rPr>
          <w:rFonts w:cs="Times New Roman" w:hAnsi="Times New Roman" w:eastAsia="Times New Roman" w:ascii="Times New Roman"/>
          <w:spacing w:val="-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x,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z,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cujo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significado</w:t>
      </w:r>
      <w:r>
        <w:rPr>
          <w:rFonts w:cs="Times New Roman" w:hAnsi="Times New Roman" w:eastAsia="Times New Roman" w:ascii="Times New Roman"/>
          <w:spacing w:val="-9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depende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tipo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sensor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gera.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"/>
        <w:ind w:left="46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métodos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classe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24"/>
          <w:szCs w:val="24"/>
        </w:rPr>
        <w:t>FileManager</w:t>
      </w:r>
      <w:r>
        <w:rPr>
          <w:rFonts w:cs="Times New Roman" w:hAnsi="Times New Roman" w:eastAsia="Times New Roman" w:ascii="Times New Roman"/>
          <w:spacing w:val="-17"/>
          <w:w w:val="12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são: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01"/>
        <w:ind w:left="698" w:right="64" w:hanging="296"/>
      </w:pPr>
      <w:r>
        <w:pict>
          <v:group style="position:absolute;margin-left:86.624pt;margin-top:55.6341pt;width:175.745pt;height:0pt;mso-position-horizontal-relative:page;mso-position-vertical-relative:paragraph;z-index:-3127" coordorigin="1732,1113" coordsize="3515,0">
            <v:shape style="position:absolute;left:1732;top:1113;width:3515;height:0" coordorigin="1732,1113" coordsize="3515,0" path="m1732,1113l5247,1113e" filled="f" stroked="t" strokeweight="0.3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2"/>
          <w:sz w:val="24"/>
          <w:szCs w:val="24"/>
        </w:rPr>
        <w:t>getLabelData(List&lt;Reading&gt;</w:t>
      </w:r>
      <w:r>
        <w:rPr>
          <w:rFonts w:cs="Times New Roman" w:hAnsi="Times New Roman" w:eastAsia="Times New Roman" w:ascii="Times New Roman"/>
          <w:spacing w:val="64"/>
          <w:w w:val="13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60"/>
          <w:sz w:val="24"/>
          <w:szCs w:val="24"/>
        </w:rPr>
        <w:t>data,</w:t>
      </w:r>
      <w:r>
        <w:rPr>
          <w:rFonts w:cs="Times New Roman" w:hAnsi="Times New Roman" w:eastAsia="Times New Roman" w:ascii="Times New Roman"/>
          <w:spacing w:val="29"/>
          <w:w w:val="16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60"/>
          <w:sz w:val="24"/>
          <w:szCs w:val="24"/>
        </w:rPr>
        <w:t>String...</w:t>
      </w:r>
      <w:r>
        <w:rPr>
          <w:rFonts w:cs="Times New Roman" w:hAnsi="Times New Roman" w:eastAsia="Times New Roman" w:ascii="Times New Roman"/>
          <w:spacing w:val="0"/>
          <w:w w:val="16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60"/>
          <w:w w:val="16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60"/>
          <w:sz w:val="24"/>
          <w:szCs w:val="24"/>
        </w:rPr>
        <w:t>labels)</w:t>
      </w:r>
      <w:r>
        <w:rPr>
          <w:rFonts w:cs="Times New Roman" w:hAnsi="Times New Roman" w:eastAsia="Times New Roman" w:ascii="Times New Roman"/>
          <w:spacing w:val="-4"/>
          <w:w w:val="16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filtra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dados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lista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leituras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2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retornando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uma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lista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9"/>
          <w:sz w:val="24"/>
          <w:szCs w:val="24"/>
        </w:rPr>
        <w:t>List&lt;Reading&gt;</w:t>
      </w:r>
      <w:r>
        <w:rPr>
          <w:rFonts w:cs="Times New Roman" w:hAnsi="Times New Roman" w:eastAsia="Times New Roman" w:ascii="Times New Roman"/>
          <w:spacing w:val="0"/>
          <w:w w:val="12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tendo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apenas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dados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rótulos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definidos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53"/>
          <w:sz w:val="24"/>
          <w:szCs w:val="24"/>
        </w:rPr>
        <w:t>labels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7"/>
        <w:ind w:left="391"/>
      </w:pPr>
      <w:r>
        <w:rPr>
          <w:rFonts w:cs="Times New Roman" w:hAnsi="Times New Roman" w:eastAsia="Times New Roman" w:ascii="Times New Roman"/>
          <w:w w:val="99"/>
          <w:position w:val="7"/>
          <w:sz w:val="14"/>
          <w:szCs w:val="14"/>
        </w:rPr>
        <w:t>2</w:t>
      </w:r>
      <w:r>
        <w:rPr>
          <w:rFonts w:cs="Times New Roman" w:hAnsi="Times New Roman" w:eastAsia="Times New Roman" w:ascii="Times New Roman"/>
          <w:spacing w:val="-25"/>
          <w:w w:val="100"/>
          <w:position w:val="7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Disponí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spacing w:val="-9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em:</w:t>
      </w:r>
      <w:r>
        <w:rPr>
          <w:rFonts w:cs="Times New Roman" w:hAnsi="Times New Roman" w:eastAsia="Times New Roman" w:ascii="Times New Roman"/>
          <w:spacing w:val="9"/>
          <w:w w:val="100"/>
          <w:position w:val="0"/>
          <w:sz w:val="20"/>
          <w:szCs w:val="20"/>
        </w:rPr>
        <w:t> </w:t>
      </w:r>
      <w:hyperlink r:id="rId31">
        <w:r>
          <w:rPr>
            <w:rFonts w:cs="Times New Roman" w:hAnsi="Times New Roman" w:eastAsia="Times New Roman" w:ascii="Times New Roman"/>
            <w:spacing w:val="0"/>
            <w:w w:val="100"/>
            <w:position w:val="0"/>
            <w:sz w:val="20"/>
            <w:szCs w:val="20"/>
          </w:rPr>
          <w:t>http://tomcat.apache.o</w:t>
        </w:r>
        <w:r>
          <w:rPr>
            <w:rFonts w:cs="Times New Roman" w:hAnsi="Times New Roman" w:eastAsia="Times New Roman" w:ascii="Times New Roman"/>
            <w:spacing w:val="-4"/>
            <w:w w:val="100"/>
            <w:position w:val="0"/>
            <w:sz w:val="20"/>
            <w:szCs w:val="20"/>
          </w:rPr>
          <w:t>r</w:t>
        </w:r>
        <w:r>
          <w:rPr>
            <w:rFonts w:cs="Times New Roman" w:hAnsi="Times New Roman" w:eastAsia="Times New Roman" w:ascii="Times New Roman"/>
            <w:spacing w:val="0"/>
            <w:w w:val="100"/>
            <w:position w:val="0"/>
            <w:sz w:val="20"/>
            <w:szCs w:val="20"/>
          </w:rPr>
          <w:t>g/</w:t>
        </w:r>
      </w:hyperlink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"/>
        <w:ind w:left="391"/>
        <w:sectPr>
          <w:pgMar w:header="791" w:footer="0" w:top="980" w:bottom="280" w:left="1620" w:right="1280"/>
          <w:pgSz w:w="11920" w:h="16840"/>
        </w:sectPr>
      </w:pPr>
      <w:r>
        <w:rPr>
          <w:rFonts w:cs="Times New Roman" w:hAnsi="Times New Roman" w:eastAsia="Times New Roman" w:ascii="Times New Roman"/>
          <w:w w:val="99"/>
          <w:position w:val="7"/>
          <w:sz w:val="14"/>
          <w:szCs w:val="14"/>
        </w:rPr>
        <w:t>3</w:t>
      </w:r>
      <w:r>
        <w:rPr>
          <w:rFonts w:cs="Times New Roman" w:hAnsi="Times New Roman" w:eastAsia="Times New Roman" w:ascii="Times New Roman"/>
          <w:spacing w:val="-25"/>
          <w:w w:val="100"/>
          <w:position w:val="7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Disponí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spacing w:val="-9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em:</w:t>
      </w:r>
      <w:r>
        <w:rPr>
          <w:rFonts w:cs="Times New Roman" w:hAnsi="Times New Roman" w:eastAsia="Times New Roman" w:ascii="Times New Roman"/>
          <w:spacing w:val="9"/>
          <w:w w:val="100"/>
          <w:position w:val="0"/>
          <w:sz w:val="20"/>
          <w:szCs w:val="20"/>
        </w:rPr>
        <w:t> </w:t>
      </w:r>
      <w:hyperlink r:id="rId32">
        <w:r>
          <w:rPr>
            <w:rFonts w:cs="Times New Roman" w:hAnsi="Times New Roman" w:eastAsia="Times New Roman" w:ascii="Times New Roman"/>
            <w:spacing w:val="0"/>
            <w:w w:val="100"/>
            <w:position w:val="0"/>
            <w:sz w:val="20"/>
            <w:szCs w:val="20"/>
          </w:rPr>
          <w:t>http://glassfish.</w:t>
        </w:r>
        <w:r>
          <w:rPr>
            <w:rFonts w:cs="Times New Roman" w:hAnsi="Times New Roman" w:eastAsia="Times New Roman" w:ascii="Times New Roman"/>
            <w:spacing w:val="-13"/>
            <w:w w:val="100"/>
            <w:position w:val="0"/>
            <w:sz w:val="20"/>
            <w:szCs w:val="20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position w:val="0"/>
            <w:sz w:val="20"/>
            <w:szCs w:val="20"/>
          </w:rPr>
          <w:t>j</w:t>
        </w:r>
        <w:r>
          <w:rPr>
            <w:rFonts w:cs="Times New Roman" w:hAnsi="Times New Roman" w:eastAsia="Times New Roman" w:ascii="Times New Roman"/>
            <w:spacing w:val="-4"/>
            <w:w w:val="100"/>
            <w:position w:val="0"/>
            <w:sz w:val="20"/>
            <w:szCs w:val="20"/>
          </w:rPr>
          <w:t>a</w:t>
        </w:r>
        <w:r>
          <w:rPr>
            <w:rFonts w:cs="Times New Roman" w:hAnsi="Times New Roman" w:eastAsia="Times New Roman" w:ascii="Times New Roman"/>
            <w:spacing w:val="-5"/>
            <w:w w:val="100"/>
            <w:position w:val="0"/>
            <w:sz w:val="20"/>
            <w:szCs w:val="20"/>
          </w:rPr>
          <w:t>v</w:t>
        </w:r>
        <w:r>
          <w:rPr>
            <w:rFonts w:cs="Times New Roman" w:hAnsi="Times New Roman" w:eastAsia="Times New Roman" w:ascii="Times New Roman"/>
            <w:spacing w:val="0"/>
            <w:w w:val="100"/>
            <w:position w:val="0"/>
            <w:sz w:val="20"/>
            <w:szCs w:val="20"/>
          </w:rPr>
          <w:t>a.net/</w:t>
        </w:r>
        <w:r>
          <w:rPr>
            <w:rFonts w:cs="Times New Roman" w:hAnsi="Times New Roman" w:eastAsia="Times New Roman" w:ascii="Times New Roman"/>
            <w:spacing w:val="0"/>
            <w:w w:val="100"/>
            <w:position w:val="0"/>
            <w:sz w:val="20"/>
            <w:szCs w:val="20"/>
          </w:rPr>
        </w:r>
      </w:hyperlink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1" w:lineRule="auto" w:line="301"/>
        <w:ind w:left="698" w:right="64" w:hanging="29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getDataFromFile(String</w:t>
      </w:r>
      <w:r>
        <w:rPr>
          <w:rFonts w:cs="Times New Roman" w:hAnsi="Times New Roman" w:eastAsia="Times New Roman" w:ascii="Times New Roman"/>
          <w:spacing w:val="61"/>
          <w:w w:val="13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45"/>
          <w:sz w:val="24"/>
          <w:szCs w:val="24"/>
        </w:rPr>
        <w:t>path,</w:t>
      </w:r>
      <w:r>
        <w:rPr>
          <w:rFonts w:cs="Times New Roman" w:hAnsi="Times New Roman" w:eastAsia="Times New Roman" w:ascii="Times New Roman"/>
          <w:spacing w:val="84"/>
          <w:w w:val="14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45"/>
          <w:sz w:val="24"/>
          <w:szCs w:val="24"/>
        </w:rPr>
        <w:t>String</w:t>
      </w:r>
      <w:r>
        <w:rPr>
          <w:rFonts w:cs="Times New Roman" w:hAnsi="Times New Roman" w:eastAsia="Times New Roman" w:ascii="Times New Roman"/>
          <w:spacing w:val="62"/>
          <w:w w:val="14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45"/>
          <w:sz w:val="24"/>
          <w:szCs w:val="24"/>
        </w:rPr>
        <w:t>separator,</w:t>
      </w:r>
      <w:r>
        <w:rPr>
          <w:rFonts w:cs="Times New Roman" w:hAnsi="Times New Roman" w:eastAsia="Times New Roman" w:ascii="Times New Roman"/>
          <w:spacing w:val="0"/>
          <w:w w:val="14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5"/>
          <w:w w:val="14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45"/>
          <w:sz w:val="24"/>
          <w:szCs w:val="24"/>
        </w:rPr>
        <w:t>boolean</w:t>
      </w:r>
      <w:r>
        <w:rPr>
          <w:rFonts w:cs="Times New Roman" w:hAnsi="Times New Roman" w:eastAsia="Times New Roman" w:ascii="Times New Roman"/>
          <w:spacing w:val="0"/>
          <w:w w:val="14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hasHeader)</w:t>
      </w:r>
      <w:r>
        <w:rPr>
          <w:rFonts w:cs="Times New Roman" w:hAnsi="Times New Roman" w:eastAsia="Times New Roman" w:ascii="Times New Roman"/>
          <w:spacing w:val="-10"/>
          <w:w w:val="1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lê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dados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arqu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localizado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caminho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path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cujos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dados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estão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separados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pelo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separador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separator</w:t>
      </w:r>
      <w:r>
        <w:rPr>
          <w:rFonts w:cs="Times New Roman" w:hAnsi="Times New Roman" w:eastAsia="Times New Roman" w:ascii="Times New Roman"/>
          <w:spacing w:val="-12"/>
          <w:w w:val="14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definidos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linha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linha.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parâmetro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24"/>
          <w:szCs w:val="24"/>
        </w:rPr>
        <w:t>hasHeader</w:t>
      </w:r>
      <w:r>
        <w:rPr>
          <w:rFonts w:cs="Times New Roman" w:hAnsi="Times New Roman" w:eastAsia="Times New Roman" w:ascii="Times New Roman"/>
          <w:spacing w:val="43"/>
          <w:w w:val="12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indica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método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procurar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uma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linha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cabeçalho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primeira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linha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arqu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o.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Retorna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9"/>
          <w:sz w:val="24"/>
          <w:szCs w:val="24"/>
        </w:rPr>
        <w:t>List&lt;Reading&gt;</w:t>
      </w:r>
      <w:r>
        <w:rPr>
          <w:rFonts w:cs="Times New Roman" w:hAnsi="Times New Roman" w:eastAsia="Times New Roman" w:ascii="Times New Roman"/>
          <w:spacing w:val="-17"/>
          <w:w w:val="12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dados.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1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01"/>
        <w:ind w:left="698" w:right="64" w:hanging="29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getDataFromFile(String</w:t>
      </w:r>
      <w:r>
        <w:rPr>
          <w:rFonts w:cs="Times New Roman" w:hAnsi="Times New Roman" w:eastAsia="Times New Roman" w:ascii="Times New Roman"/>
          <w:spacing w:val="61"/>
          <w:w w:val="13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45"/>
          <w:sz w:val="24"/>
          <w:szCs w:val="24"/>
        </w:rPr>
        <w:t>path,</w:t>
      </w:r>
      <w:r>
        <w:rPr>
          <w:rFonts w:cs="Times New Roman" w:hAnsi="Times New Roman" w:eastAsia="Times New Roman" w:ascii="Times New Roman"/>
          <w:spacing w:val="84"/>
          <w:w w:val="14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45"/>
          <w:sz w:val="24"/>
          <w:szCs w:val="24"/>
        </w:rPr>
        <w:t>String</w:t>
      </w:r>
      <w:r>
        <w:rPr>
          <w:rFonts w:cs="Times New Roman" w:hAnsi="Times New Roman" w:eastAsia="Times New Roman" w:ascii="Times New Roman"/>
          <w:spacing w:val="62"/>
          <w:w w:val="14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45"/>
          <w:sz w:val="24"/>
          <w:szCs w:val="24"/>
        </w:rPr>
        <w:t>separator,</w:t>
      </w:r>
      <w:r>
        <w:rPr>
          <w:rFonts w:cs="Times New Roman" w:hAnsi="Times New Roman" w:eastAsia="Times New Roman" w:ascii="Times New Roman"/>
          <w:spacing w:val="0"/>
          <w:w w:val="14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5"/>
          <w:w w:val="14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45"/>
          <w:sz w:val="24"/>
          <w:szCs w:val="24"/>
        </w:rPr>
        <w:t>boolean</w:t>
      </w:r>
      <w:r>
        <w:rPr>
          <w:rFonts w:cs="Times New Roman" w:hAnsi="Times New Roman" w:eastAsia="Times New Roman" w:ascii="Times New Roman"/>
          <w:spacing w:val="0"/>
          <w:w w:val="14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hasHeader,</w:t>
      </w:r>
      <w:r>
        <w:rPr>
          <w:rFonts w:cs="Times New Roman" w:hAnsi="Times New Roman" w:eastAsia="Times New Roman" w:ascii="Times New Roman"/>
          <w:spacing w:val="63"/>
          <w:w w:val="13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62"/>
          <w:sz w:val="24"/>
          <w:szCs w:val="24"/>
        </w:rPr>
        <w:t>String...</w:t>
      </w:r>
      <w:r>
        <w:rPr>
          <w:rFonts w:cs="Times New Roman" w:hAnsi="Times New Roman" w:eastAsia="Times New Roman" w:ascii="Times New Roman"/>
          <w:spacing w:val="0"/>
          <w:w w:val="162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41"/>
          <w:w w:val="16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62"/>
          <w:sz w:val="24"/>
          <w:szCs w:val="24"/>
        </w:rPr>
        <w:t>labels)</w:t>
      </w:r>
      <w:r>
        <w:rPr>
          <w:rFonts w:cs="Times New Roman" w:hAnsi="Times New Roman" w:eastAsia="Times New Roman" w:ascii="Times New Roman"/>
          <w:spacing w:val="39"/>
          <w:w w:val="16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estende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funcionalidade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método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anterio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retornando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uma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9"/>
          <w:sz w:val="24"/>
          <w:szCs w:val="24"/>
        </w:rPr>
        <w:t>List&lt;Reading&gt;</w:t>
      </w:r>
      <w:r>
        <w:rPr>
          <w:rFonts w:cs="Times New Roman" w:hAnsi="Times New Roman" w:eastAsia="Times New Roman" w:ascii="Times New Roman"/>
          <w:spacing w:val="8"/>
          <w:w w:val="12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dados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possuem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rótulos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definidos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53"/>
          <w:sz w:val="24"/>
          <w:szCs w:val="24"/>
        </w:rPr>
        <w:t>labels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2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01"/>
        <w:ind w:left="698" w:right="64" w:hanging="29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45"/>
          <w:sz w:val="24"/>
          <w:szCs w:val="24"/>
        </w:rPr>
        <w:t>getMultipleData(String</w:t>
      </w:r>
      <w:r>
        <w:rPr>
          <w:rFonts w:cs="Times New Roman" w:hAnsi="Times New Roman" w:eastAsia="Times New Roman" w:ascii="Times New Roman"/>
          <w:spacing w:val="-33"/>
          <w:w w:val="14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45"/>
          <w:sz w:val="24"/>
          <w:szCs w:val="24"/>
        </w:rPr>
        <w:t>path,</w:t>
      </w:r>
      <w:r>
        <w:rPr>
          <w:rFonts w:cs="Times New Roman" w:hAnsi="Times New Roman" w:eastAsia="Times New Roman" w:ascii="Times New Roman"/>
          <w:spacing w:val="84"/>
          <w:w w:val="14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45"/>
          <w:sz w:val="24"/>
          <w:szCs w:val="24"/>
        </w:rPr>
        <w:t>String</w:t>
      </w:r>
      <w:r>
        <w:rPr>
          <w:rFonts w:cs="Times New Roman" w:hAnsi="Times New Roman" w:eastAsia="Times New Roman" w:ascii="Times New Roman"/>
          <w:spacing w:val="62"/>
          <w:w w:val="14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45"/>
          <w:sz w:val="24"/>
          <w:szCs w:val="24"/>
        </w:rPr>
        <w:t>separator,</w:t>
      </w:r>
      <w:r>
        <w:rPr>
          <w:rFonts w:cs="Times New Roman" w:hAnsi="Times New Roman" w:eastAsia="Times New Roman" w:ascii="Times New Roman"/>
          <w:spacing w:val="0"/>
          <w:w w:val="14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5"/>
          <w:w w:val="14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45"/>
          <w:sz w:val="24"/>
          <w:szCs w:val="24"/>
        </w:rPr>
        <w:t>boolean</w:t>
      </w:r>
      <w:r>
        <w:rPr>
          <w:rFonts w:cs="Times New Roman" w:hAnsi="Times New Roman" w:eastAsia="Times New Roman" w:ascii="Times New Roman"/>
          <w:spacing w:val="0"/>
          <w:w w:val="14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hasHeader,</w:t>
      </w:r>
      <w:r>
        <w:rPr>
          <w:rFonts w:cs="Times New Roman" w:hAnsi="Times New Roman" w:eastAsia="Times New Roman" w:ascii="Times New Roman"/>
          <w:spacing w:val="63"/>
          <w:w w:val="13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61"/>
          <w:sz w:val="24"/>
          <w:szCs w:val="24"/>
        </w:rPr>
        <w:t>String...</w:t>
      </w:r>
      <w:r>
        <w:rPr>
          <w:rFonts w:cs="Times New Roman" w:hAnsi="Times New Roman" w:eastAsia="Times New Roman" w:ascii="Times New Roman"/>
          <w:spacing w:val="0"/>
          <w:w w:val="161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1"/>
          <w:w w:val="16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61"/>
          <w:sz w:val="24"/>
          <w:szCs w:val="24"/>
        </w:rPr>
        <w:t>labels)</w:t>
      </w:r>
      <w:r>
        <w:rPr>
          <w:rFonts w:cs="Times New Roman" w:hAnsi="Times New Roman" w:eastAsia="Times New Roman" w:ascii="Times New Roman"/>
          <w:spacing w:val="-58"/>
          <w:w w:val="16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possui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mesma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função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método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??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diferente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deste,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retorna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9"/>
          <w:sz w:val="24"/>
          <w:szCs w:val="24"/>
        </w:rPr>
        <w:t>Map&lt;String,</w:t>
      </w:r>
      <w:r>
        <w:rPr>
          <w:rFonts w:cs="Times New Roman" w:hAnsi="Times New Roman" w:eastAsia="Times New Roman" w:ascii="Times New Roman"/>
          <w:spacing w:val="66"/>
          <w:w w:val="12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9"/>
          <w:sz w:val="24"/>
          <w:szCs w:val="24"/>
        </w:rPr>
        <w:t>List&lt;Reading»</w:t>
      </w:r>
      <w:r>
        <w:rPr>
          <w:rFonts w:cs="Times New Roman" w:hAnsi="Times New Roman" w:eastAsia="Times New Roman" w:ascii="Times New Roman"/>
          <w:spacing w:val="59"/>
          <w:w w:val="12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onde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mapa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é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rótulo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lista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entos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identificados</w:t>
      </w:r>
      <w:r>
        <w:rPr>
          <w:rFonts w:cs="Times New Roman" w:hAnsi="Times New Roman" w:eastAsia="Times New Roman" w:ascii="Times New Roman"/>
          <w:spacing w:val="1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pelo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rótulo.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2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01"/>
        <w:ind w:left="698" w:right="64" w:hanging="29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41"/>
          <w:sz w:val="24"/>
          <w:szCs w:val="24"/>
        </w:rPr>
        <w:t>getBufferedReader(String</w:t>
      </w:r>
      <w:r>
        <w:rPr>
          <w:rFonts w:cs="Times New Roman" w:hAnsi="Times New Roman" w:eastAsia="Times New Roman" w:ascii="Times New Roman"/>
          <w:spacing w:val="-16"/>
          <w:w w:val="14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41"/>
          <w:sz w:val="24"/>
          <w:szCs w:val="24"/>
        </w:rPr>
        <w:t>path)</w:t>
      </w:r>
      <w:r>
        <w:rPr>
          <w:rFonts w:cs="Times New Roman" w:hAnsi="Times New Roman" w:eastAsia="Times New Roman" w:ascii="Times New Roman"/>
          <w:spacing w:val="59"/>
          <w:w w:val="14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retorna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BufferedReader</w:t>
      </w:r>
      <w:r>
        <w:rPr>
          <w:rFonts w:cs="Times New Roman" w:hAnsi="Times New Roman" w:eastAsia="Times New Roman" w:ascii="Times New Roman"/>
          <w:spacing w:val="45"/>
          <w:w w:val="1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manipular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arqu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cujo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caminho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é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especificado</w:t>
      </w:r>
      <w:r>
        <w:rPr>
          <w:rFonts w:cs="Times New Roman" w:hAnsi="Times New Roman" w:eastAsia="Times New Roman" w:ascii="Times New Roman"/>
          <w:spacing w:val="-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path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01"/>
        <w:ind w:left="112" w:right="64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MovementDataFileManager</w:t>
      </w:r>
      <w:r>
        <w:rPr>
          <w:rFonts w:cs="Times New Roman" w:hAnsi="Times New Roman" w:eastAsia="Times New Roman" w:ascii="Times New Roman"/>
          <w:spacing w:val="63"/>
          <w:w w:val="12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estende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funcionalidades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24"/>
          <w:szCs w:val="24"/>
        </w:rPr>
        <w:t>FileManager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0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adicionando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método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leitura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oriundos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jogos.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entos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marcam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início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momento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específico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jogo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qual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estará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ecutando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vimento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será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viado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análise.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8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both"/>
        <w:ind w:left="112" w:right="5726"/>
      </w:pP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2.1.2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  </w:t>
      </w:r>
      <w:r>
        <w:rPr>
          <w:rFonts w:cs="Times New Roman" w:hAnsi="Times New Roman" w:eastAsia="Times New Roman" w:ascii="Times New Roman"/>
          <w:spacing w:val="18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Módulo</w:t>
      </w:r>
      <w:r>
        <w:rPr>
          <w:rFonts w:cs="Times New Roman" w:hAnsi="Times New Roman" w:eastAsia="Times New Roman" w:ascii="Times New Roman"/>
          <w:spacing w:val="64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de</w:t>
      </w:r>
      <w:r>
        <w:rPr>
          <w:rFonts w:cs="Times New Roman" w:hAnsi="Times New Roman" w:eastAsia="Times New Roman" w:ascii="Times New Roman"/>
          <w:spacing w:val="23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8"/>
          <w:szCs w:val="28"/>
        </w:rPr>
        <w:t>Escrita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22"/>
          <w:szCs w:val="22"/>
        </w:rPr>
        <w:jc w:val="left"/>
        <w:spacing w:before="3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97"/>
        <w:ind w:left="112" w:right="6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Módulo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Escrita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é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implementado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pela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classe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24"/>
          <w:szCs w:val="24"/>
        </w:rPr>
        <w:t>WriterModule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é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responsá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pela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saída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dados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processados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pelo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Analisador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Dados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dados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podem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estruturados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serem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mostrados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programa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plotagem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gráficos,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GNUPlot</w:t>
      </w:r>
      <w:r>
        <w:rPr>
          <w:rFonts w:cs="Times New Roman" w:hAnsi="Times New Roman" w:eastAsia="Times New Roman" w:ascii="Times New Roman"/>
          <w:spacing w:val="10"/>
          <w:w w:val="100"/>
          <w:position w:val="9"/>
          <w:sz w:val="16"/>
          <w:szCs w:val="16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-1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ou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servirem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entrada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mecanismos</w:t>
      </w:r>
      <w:r>
        <w:rPr>
          <w:rFonts w:cs="Times New Roman" w:hAnsi="Times New Roman" w:eastAsia="Times New Roman" w:ascii="Times New Roman"/>
          <w:spacing w:val="-1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aprendizado</w:t>
      </w:r>
      <w:r>
        <w:rPr>
          <w:rFonts w:cs="Times New Roman" w:hAnsi="Times New Roman" w:eastAsia="Times New Roman" w:ascii="Times New Roman"/>
          <w:spacing w:val="-1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máquina.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dados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são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escritos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CSV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Comma-sepa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ated</w:t>
      </w:r>
      <w:r>
        <w:rPr>
          <w:rFonts w:cs="Times New Roman" w:hAnsi="Times New Roman" w:eastAsia="Times New Roman" w:ascii="Times New Roman"/>
          <w:spacing w:val="1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7"/>
          <w:w w:val="100"/>
          <w:position w:val="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alues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-19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ou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qualquer</w:t>
      </w:r>
      <w:r>
        <w:rPr>
          <w:rFonts w:cs="Times New Roman" w:hAnsi="Times New Roman" w:eastAsia="Times New Roman" w:ascii="Times New Roman"/>
          <w:spacing w:val="-8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outro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formato</w:t>
      </w:r>
      <w:r>
        <w:rPr>
          <w:rFonts w:cs="Times New Roman" w:hAnsi="Times New Roman" w:eastAsia="Times New Roman" w:ascii="Times New Roman"/>
          <w:spacing w:val="-8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definido</w:t>
      </w:r>
      <w:r>
        <w:rPr>
          <w:rFonts w:cs="Times New Roman" w:hAnsi="Times New Roman" w:eastAsia="Times New Roman" w:ascii="Times New Roman"/>
          <w:spacing w:val="-1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pelo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usuário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arcabouço.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9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módulo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escrita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também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suporta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9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escrita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arqu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ARF</w:t>
      </w:r>
      <w:r>
        <w:rPr>
          <w:rFonts w:cs="Times New Roman" w:hAnsi="Times New Roman" w:eastAsia="Times New Roman" w:ascii="Times New Roman"/>
          <w:spacing w:val="-19"/>
          <w:w w:val="100"/>
          <w:position w:val="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serem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processados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pelo</w:t>
      </w:r>
      <w:r>
        <w:rPr>
          <w:rFonts w:cs="Times New Roman" w:hAnsi="Times New Roman" w:eastAsia="Times New Roman" w:ascii="Times New Roman"/>
          <w:spacing w:val="9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position w:val="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eka</w:t>
      </w:r>
      <w:r>
        <w:rPr>
          <w:rFonts w:cs="Times New Roman" w:hAnsi="Times New Roman" w:eastAsia="Times New Roman" w:ascii="Times New Roman"/>
          <w:spacing w:val="10"/>
          <w:w w:val="100"/>
          <w:position w:val="9"/>
          <w:sz w:val="16"/>
          <w:szCs w:val="16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48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Módulo</w:t>
      </w:r>
      <w:r>
        <w:rPr>
          <w:rFonts w:cs="Times New Roman" w:hAnsi="Times New Roman" w:eastAsia="Times New Roman" w:ascii="Times New Roman"/>
          <w:spacing w:val="-1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Escrita</w:t>
      </w:r>
      <w:r>
        <w:rPr>
          <w:rFonts w:cs="Times New Roman" w:hAnsi="Times New Roman" w:eastAsia="Times New Roman" w:ascii="Times New Roman"/>
          <w:spacing w:val="3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é</w:t>
      </w:r>
      <w:r>
        <w:rPr>
          <w:rFonts w:cs="Times New Roman" w:hAnsi="Times New Roman" w:eastAsia="Times New Roman" w:ascii="Times New Roman"/>
          <w:spacing w:val="1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xtensí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9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permitir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geração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formato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arqu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específico.</w:t>
      </w:r>
      <w:r>
        <w:rPr>
          <w:rFonts w:cs="Times New Roman" w:hAnsi="Times New Roman" w:eastAsia="Times New Roman" w:ascii="Times New Roman"/>
          <w:spacing w:val="4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criação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arqu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dados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é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feita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atr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vés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xtensão</w:t>
      </w:r>
      <w:r>
        <w:rPr>
          <w:rFonts w:cs="Times New Roman" w:hAnsi="Times New Roman" w:eastAsia="Times New Roman" w:ascii="Times New Roman"/>
          <w:spacing w:val="-8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classe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3"/>
          <w:position w:val="0"/>
          <w:sz w:val="24"/>
          <w:szCs w:val="24"/>
        </w:rPr>
        <w:t>WriterImpl</w:t>
      </w:r>
      <w:r>
        <w:rPr>
          <w:rFonts w:cs="Times New Roman" w:hAnsi="Times New Roman" w:eastAsia="Times New Roman" w:ascii="Times New Roman"/>
          <w:spacing w:val="-20"/>
          <w:w w:val="133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pela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classe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está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criando.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"/>
        <w:ind w:left="46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inter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ace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42"/>
          <w:sz w:val="24"/>
          <w:szCs w:val="24"/>
        </w:rPr>
        <w:t>IWriter</w:t>
      </w:r>
      <w:r>
        <w:rPr>
          <w:rFonts w:cs="Times New Roman" w:hAnsi="Times New Roman" w:eastAsia="Times New Roman" w:ascii="Times New Roman"/>
          <w:spacing w:val="-25"/>
          <w:w w:val="14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define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três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métodos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manipular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arqu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dados: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8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01"/>
        <w:ind w:left="698" w:right="64" w:hanging="296"/>
      </w:pPr>
      <w:r>
        <w:pict>
          <v:group style="position:absolute;margin-left:86.624pt;margin-top:55.4091pt;width:175.745pt;height:0pt;mso-position-horizontal-relative:page;mso-position-vertical-relative:paragraph;z-index:-3126" coordorigin="1732,1108" coordsize="3515,0">
            <v:shape style="position:absolute;left:1732;top:1108;width:3515;height:0" coordorigin="1732,1108" coordsize="3515,0" path="m1732,1108l5247,1108e" filled="f" stroked="t" strokeweight="0.3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44"/>
          <w:sz w:val="24"/>
          <w:szCs w:val="24"/>
        </w:rPr>
        <w:t>formatLine(Object...</w:t>
      </w:r>
      <w:r>
        <w:rPr>
          <w:rFonts w:cs="Times New Roman" w:hAnsi="Times New Roman" w:eastAsia="Times New Roman" w:ascii="Times New Roman"/>
          <w:spacing w:val="0"/>
          <w:w w:val="144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48"/>
          <w:w w:val="14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44"/>
          <w:sz w:val="24"/>
          <w:szCs w:val="24"/>
        </w:rPr>
        <w:t>items)</w:t>
      </w:r>
      <w:r>
        <w:rPr>
          <w:rFonts w:cs="Times New Roman" w:hAnsi="Times New Roman" w:eastAsia="Times New Roman" w:ascii="Times New Roman"/>
          <w:spacing w:val="-28"/>
          <w:w w:val="14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formata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itens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8"/>
          <w:sz w:val="24"/>
          <w:szCs w:val="24"/>
        </w:rPr>
        <w:t>items</w:t>
      </w:r>
      <w:r>
        <w:rPr>
          <w:rFonts w:cs="Times New Roman" w:hAnsi="Times New Roman" w:eastAsia="Times New Roman" w:ascii="Times New Roman"/>
          <w:spacing w:val="-19"/>
          <w:w w:val="13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adicionando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sepa-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radores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qualquer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outra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formatação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adicional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definida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classe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específica</w:t>
      </w:r>
      <w:r>
        <w:rPr>
          <w:rFonts w:cs="Times New Roman" w:hAnsi="Times New Roman" w:eastAsia="Times New Roman" w:ascii="Times New Roman"/>
          <w:spacing w:val="-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escrita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implementa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42"/>
          <w:sz w:val="24"/>
          <w:szCs w:val="24"/>
        </w:rPr>
        <w:t>IWriter</w:t>
      </w:r>
      <w:r>
        <w:rPr>
          <w:rFonts w:cs="Times New Roman" w:hAnsi="Times New Roman" w:eastAsia="Times New Roman" w:ascii="Times New Roman"/>
          <w:spacing w:val="-25"/>
          <w:w w:val="14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estende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WriterImpl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3"/>
        <w:ind w:left="391"/>
      </w:pPr>
      <w:r>
        <w:rPr>
          <w:rFonts w:cs="Times New Roman" w:hAnsi="Times New Roman" w:eastAsia="Times New Roman" w:ascii="Times New Roman"/>
          <w:w w:val="99"/>
          <w:position w:val="7"/>
          <w:sz w:val="14"/>
          <w:szCs w:val="14"/>
        </w:rPr>
        <w:t>4</w:t>
      </w:r>
      <w:r>
        <w:rPr>
          <w:rFonts w:cs="Times New Roman" w:hAnsi="Times New Roman" w:eastAsia="Times New Roman" w:ascii="Times New Roman"/>
          <w:spacing w:val="-25"/>
          <w:w w:val="100"/>
          <w:position w:val="7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Disponí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spacing w:val="-9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em:</w:t>
      </w:r>
      <w:r>
        <w:rPr>
          <w:rFonts w:cs="Times New Roman" w:hAnsi="Times New Roman" w:eastAsia="Times New Roman" w:ascii="Times New Roman"/>
          <w:spacing w:val="9"/>
          <w:w w:val="100"/>
          <w:position w:val="0"/>
          <w:sz w:val="20"/>
          <w:szCs w:val="20"/>
        </w:rPr>
        <w:t> </w:t>
      </w:r>
      <w:hyperlink r:id="rId33">
        <w:r>
          <w:rPr>
            <w:rFonts w:cs="Times New Roman" w:hAnsi="Times New Roman" w:eastAsia="Times New Roman" w:ascii="Times New Roman"/>
            <w:spacing w:val="0"/>
            <w:w w:val="100"/>
            <w:position w:val="0"/>
            <w:sz w:val="20"/>
            <w:szCs w:val="20"/>
          </w:rPr>
          <w:t>http://ww</w:t>
        </w:r>
        <w:r>
          <w:rPr>
            <w:rFonts w:cs="Times New Roman" w:hAnsi="Times New Roman" w:eastAsia="Times New Roman" w:ascii="Times New Roman"/>
            <w:spacing w:val="-13"/>
            <w:w w:val="100"/>
            <w:position w:val="0"/>
            <w:sz w:val="20"/>
            <w:szCs w:val="20"/>
          </w:rPr>
          <w:t>w</w:t>
        </w:r>
        <w:r>
          <w:rPr>
            <w:rFonts w:cs="Times New Roman" w:hAnsi="Times New Roman" w:eastAsia="Times New Roman" w:ascii="Times New Roman"/>
            <w:spacing w:val="0"/>
            <w:w w:val="100"/>
            <w:position w:val="0"/>
            <w:sz w:val="20"/>
            <w:szCs w:val="20"/>
          </w:rPr>
          <w:t>.gnuplot.info/</w:t>
        </w:r>
      </w:hyperlink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"/>
        <w:ind w:left="391"/>
        <w:sectPr>
          <w:pgMar w:header="791" w:footer="0" w:top="980" w:bottom="280" w:left="1620" w:right="1280"/>
          <w:pgSz w:w="11920" w:h="16840"/>
        </w:sectPr>
      </w:pPr>
      <w:r>
        <w:rPr>
          <w:rFonts w:cs="Times New Roman" w:hAnsi="Times New Roman" w:eastAsia="Times New Roman" w:ascii="Times New Roman"/>
          <w:w w:val="99"/>
          <w:position w:val="7"/>
          <w:sz w:val="14"/>
          <w:szCs w:val="14"/>
        </w:rPr>
        <w:t>5</w:t>
      </w:r>
      <w:r>
        <w:rPr>
          <w:rFonts w:cs="Times New Roman" w:hAnsi="Times New Roman" w:eastAsia="Times New Roman" w:ascii="Times New Roman"/>
          <w:spacing w:val="-25"/>
          <w:w w:val="100"/>
          <w:position w:val="7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Disponí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spacing w:val="-9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em:</w:t>
      </w:r>
      <w:r>
        <w:rPr>
          <w:rFonts w:cs="Times New Roman" w:hAnsi="Times New Roman" w:eastAsia="Times New Roman" w:ascii="Times New Roman"/>
          <w:spacing w:val="9"/>
          <w:w w:val="100"/>
          <w:position w:val="0"/>
          <w:sz w:val="20"/>
          <w:szCs w:val="20"/>
        </w:rPr>
        <w:t> </w:t>
      </w:r>
      <w:hyperlink r:id="rId34">
        <w:r>
          <w:rPr>
            <w:rFonts w:cs="Times New Roman" w:hAnsi="Times New Roman" w:eastAsia="Times New Roman" w:ascii="Times New Roman"/>
            <w:spacing w:val="0"/>
            <w:w w:val="100"/>
            <w:position w:val="0"/>
            <w:sz w:val="20"/>
            <w:szCs w:val="20"/>
          </w:rPr>
          <w:t>http://ww</w:t>
        </w:r>
        <w:r>
          <w:rPr>
            <w:rFonts w:cs="Times New Roman" w:hAnsi="Times New Roman" w:eastAsia="Times New Roman" w:ascii="Times New Roman"/>
            <w:spacing w:val="-13"/>
            <w:w w:val="100"/>
            <w:position w:val="0"/>
            <w:sz w:val="20"/>
            <w:szCs w:val="20"/>
          </w:rPr>
          <w:t>w</w:t>
        </w:r>
        <w:r>
          <w:rPr>
            <w:rFonts w:cs="Times New Roman" w:hAnsi="Times New Roman" w:eastAsia="Times New Roman" w:ascii="Times New Roman"/>
            <w:spacing w:val="0"/>
            <w:w w:val="100"/>
            <w:position w:val="0"/>
            <w:sz w:val="20"/>
            <w:szCs w:val="20"/>
          </w:rPr>
          <w:t>.cs.</w:t>
        </w:r>
        <w:r>
          <w:rPr>
            <w:rFonts w:cs="Times New Roman" w:hAnsi="Times New Roman" w:eastAsia="Times New Roman" w:ascii="Times New Roman"/>
            <w:spacing w:val="-2"/>
            <w:w w:val="100"/>
            <w:position w:val="0"/>
            <w:sz w:val="20"/>
            <w:szCs w:val="20"/>
          </w:rPr>
          <w:t>w</w:t>
        </w:r>
        <w:r>
          <w:rPr>
            <w:rFonts w:cs="Times New Roman" w:hAnsi="Times New Roman" w:eastAsia="Times New Roman" w:ascii="Times New Roman"/>
            <w:spacing w:val="0"/>
            <w:w w:val="100"/>
            <w:position w:val="0"/>
            <w:sz w:val="20"/>
            <w:szCs w:val="20"/>
          </w:rPr>
          <w:t>aikato.ac.nz/ml/weka/</w:t>
        </w:r>
      </w:hyperlink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1" w:lineRule="auto" w:line="301"/>
        <w:ind w:left="998" w:right="64" w:hanging="29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45"/>
          <w:sz w:val="24"/>
          <w:szCs w:val="24"/>
        </w:rPr>
        <w:t>writeLine(Object...</w:t>
      </w:r>
      <w:r>
        <w:rPr>
          <w:rFonts w:cs="Times New Roman" w:hAnsi="Times New Roman" w:eastAsia="Times New Roman" w:ascii="Times New Roman"/>
          <w:spacing w:val="0"/>
          <w:w w:val="145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81"/>
          <w:w w:val="14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45"/>
          <w:sz w:val="24"/>
          <w:szCs w:val="24"/>
        </w:rPr>
        <w:t>items)</w:t>
      </w:r>
      <w:r>
        <w:rPr>
          <w:rFonts w:cs="Times New Roman" w:hAnsi="Times New Roman" w:eastAsia="Times New Roman" w:ascii="Times New Roman"/>
          <w:spacing w:val="-42"/>
          <w:w w:val="14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escr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uma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linha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arqu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o,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guindo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formatação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definida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pelo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método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??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663" w:right="37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save()</w:t>
      </w:r>
      <w:r>
        <w:rPr>
          <w:rFonts w:cs="Times New Roman" w:hAnsi="Times New Roman" w:eastAsia="Times New Roman" w:ascii="Times New Roman"/>
          <w:spacing w:val="-28"/>
          <w:w w:val="14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fecha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eam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escrita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dedicada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arqu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sal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arqu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disco.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7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01"/>
        <w:ind w:left="412" w:right="64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classe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WriterImpl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implementa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métodos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comuns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todas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classes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escrita,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definidos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pela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inter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42"/>
          <w:sz w:val="24"/>
          <w:szCs w:val="24"/>
        </w:rPr>
        <w:t>IWriter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5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fornecendo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método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adicional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incluir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separa-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dores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entre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elementos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uma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linha.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ara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definir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comportamento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diferente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daquele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implementado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WriterImpl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e-se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implementar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diretamente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inter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ace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42"/>
          <w:sz w:val="24"/>
          <w:szCs w:val="24"/>
        </w:rPr>
        <w:t>IWriter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2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34"/>
          <w:szCs w:val="34"/>
        </w:rPr>
        <w:jc w:val="both"/>
        <w:ind w:left="412" w:right="2746"/>
      </w:pP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2.2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   </w:t>
      </w:r>
      <w:r>
        <w:rPr>
          <w:rFonts w:cs="Times New Roman" w:hAnsi="Times New Roman" w:eastAsia="Times New Roman" w:ascii="Times New Roman"/>
          <w:spacing w:val="8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34"/>
          <w:szCs w:val="34"/>
        </w:rPr>
        <w:t>P</w:t>
      </w:r>
      <w:r>
        <w:rPr>
          <w:rFonts w:cs="Times New Roman" w:hAnsi="Times New Roman" w:eastAsia="Times New Roman" w:ascii="Times New Roman"/>
          <w:spacing w:val="-7"/>
          <w:w w:val="109"/>
          <w:sz w:val="34"/>
          <w:szCs w:val="3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34"/>
          <w:szCs w:val="34"/>
        </w:rPr>
        <w:t>ocessador</w:t>
      </w:r>
      <w:r>
        <w:rPr>
          <w:rFonts w:cs="Times New Roman" w:hAnsi="Times New Roman" w:eastAsia="Times New Roman" w:ascii="Times New Roman"/>
          <w:spacing w:val="0"/>
          <w:w w:val="109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de</w:t>
      </w:r>
      <w:r>
        <w:rPr>
          <w:rFonts w:cs="Times New Roman" w:hAnsi="Times New Roman" w:eastAsia="Times New Roman" w:ascii="Times New Roman"/>
          <w:spacing w:val="23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Dados</w:t>
      </w:r>
      <w:r>
        <w:rPr>
          <w:rFonts w:cs="Times New Roman" w:hAnsi="Times New Roman" w:eastAsia="Times New Roman" w:ascii="Times New Roman"/>
          <w:spacing w:val="44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34"/>
          <w:szCs w:val="34"/>
        </w:rPr>
        <w:t>Biomecânicos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</w:r>
    </w:p>
    <w:p>
      <w:pPr>
        <w:rPr>
          <w:sz w:val="28"/>
          <w:szCs w:val="28"/>
        </w:rPr>
        <w:jc w:val="left"/>
        <w:spacing w:before="17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96"/>
        <w:ind w:left="412" w:right="61"/>
      </w:pP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ara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transformar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sinais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informação,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tanto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profissional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saúde,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quanto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máquinas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aprendizagem,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é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necessário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azer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processamento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desse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sinal.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Neste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traba-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lho,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implementado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ocessador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Dados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Biomecânicos</w:t>
      </w:r>
      <w:r>
        <w:rPr>
          <w:rFonts w:cs="Times New Roman" w:hAnsi="Times New Roman" w:eastAsia="Times New Roman" w:ascii="Times New Roman"/>
          <w:spacing w:val="4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27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TLAB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2011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8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Este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processador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consiste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três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passos:</w:t>
      </w:r>
      <w:r>
        <w:rPr>
          <w:rFonts w:cs="Times New Roman" w:hAnsi="Times New Roman" w:eastAsia="Times New Roman" w:ascii="Times New Roman"/>
          <w:spacing w:val="2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Identificação</w:t>
      </w:r>
      <w:r>
        <w:rPr>
          <w:rFonts w:cs="Times New Roman" w:hAnsi="Times New Roman" w:eastAsia="Times New Roman" w:ascii="Times New Roman"/>
          <w:spacing w:val="-1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Ciclos,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Extração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Características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Filtragem</w:t>
      </w:r>
      <w:r>
        <w:rPr>
          <w:rFonts w:cs="Times New Roman" w:hAnsi="Times New Roman" w:eastAsia="Times New Roman" w:ascii="Times New Roman"/>
          <w:spacing w:val="-9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Dados.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2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both"/>
        <w:ind w:left="412" w:right="3274"/>
      </w:pP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2.2.1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  </w:t>
      </w:r>
      <w:r>
        <w:rPr>
          <w:rFonts w:cs="Times New Roman" w:hAnsi="Times New Roman" w:eastAsia="Times New Roman" w:ascii="Times New Roman"/>
          <w:spacing w:val="18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8"/>
          <w:szCs w:val="28"/>
        </w:rPr>
        <w:t>Identificação</w:t>
      </w:r>
      <w:r>
        <w:rPr>
          <w:rFonts w:cs="Times New Roman" w:hAnsi="Times New Roman" w:eastAsia="Times New Roman" w:ascii="Times New Roman"/>
          <w:spacing w:val="-4"/>
          <w:w w:val="108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dos</w:t>
      </w:r>
      <w:r>
        <w:rPr>
          <w:rFonts w:cs="Times New Roman" w:hAnsi="Times New Roman" w:eastAsia="Times New Roman" w:ascii="Times New Roman"/>
          <w:spacing w:val="2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Ciclos</w:t>
      </w:r>
      <w:r>
        <w:rPr>
          <w:rFonts w:cs="Times New Roman" w:hAnsi="Times New Roman" w:eastAsia="Times New Roman" w:ascii="Times New Roman"/>
          <w:spacing w:val="31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de</w:t>
      </w:r>
      <w:r>
        <w:rPr>
          <w:rFonts w:cs="Times New Roman" w:hAnsi="Times New Roman" w:eastAsia="Times New Roman" w:ascii="Times New Roman"/>
          <w:spacing w:val="23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spacing w:val="-3"/>
          <w:w w:val="106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28"/>
          <w:szCs w:val="28"/>
        </w:rPr>
        <w:t>vimento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22"/>
          <w:szCs w:val="22"/>
        </w:rPr>
        <w:jc w:val="left"/>
        <w:spacing w:before="3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01"/>
        <w:ind w:left="412" w:right="6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identificação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ciclos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vimento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foi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baseada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identificação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picos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ales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sinal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moto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xplicado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Seção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??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" w:lineRule="auto" w:line="296"/>
        <w:ind w:left="412" w:right="61" w:firstLine="351"/>
      </w:pP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implementar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mecanismo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detecção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ciclos,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fez-se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uso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biblioteca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9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eak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Detection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Matlab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Essa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biblioteca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possui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uma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função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chamada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peakdet()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recebe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parâmetros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etor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contendo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9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sinal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processado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alor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limiar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remoção</w:t>
      </w:r>
      <w:r>
        <w:rPr>
          <w:rFonts w:cs="Times New Roman" w:hAnsi="Times New Roman" w:eastAsia="Times New Roman" w:ascii="Times New Roman"/>
          <w:spacing w:val="-1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-1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ruído</w:t>
      </w:r>
      <w:r>
        <w:rPr>
          <w:rFonts w:cs="Times New Roman" w:hAnsi="Times New Roman" w:eastAsia="Times New Roman" w:ascii="Times New Roman"/>
          <w:spacing w:val="-1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-1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sinal.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função</w:t>
      </w:r>
      <w:r>
        <w:rPr>
          <w:rFonts w:cs="Times New Roman" w:hAnsi="Times New Roman" w:eastAsia="Times New Roman" w:ascii="Times New Roman"/>
          <w:spacing w:val="-1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retorna</w:t>
      </w:r>
      <w:r>
        <w:rPr>
          <w:rFonts w:cs="Times New Roman" w:hAnsi="Times New Roman" w:eastAsia="Times New Roman" w:ascii="Times New Roman"/>
          <w:spacing w:val="-1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dois</w:t>
      </w:r>
      <w:r>
        <w:rPr>
          <w:rFonts w:cs="Times New Roman" w:hAnsi="Times New Roman" w:eastAsia="Times New Roman" w:ascii="Times New Roman"/>
          <w:spacing w:val="-1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etores: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-1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possui</w:t>
      </w:r>
      <w:r>
        <w:rPr>
          <w:rFonts w:cs="Times New Roman" w:hAnsi="Times New Roman" w:eastAsia="Times New Roman" w:ascii="Times New Roman"/>
          <w:spacing w:val="-1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1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alores</w:t>
      </w:r>
      <w:r>
        <w:rPr>
          <w:rFonts w:cs="Times New Roman" w:hAnsi="Times New Roman" w:eastAsia="Times New Roman" w:ascii="Times New Roman"/>
          <w:spacing w:val="-1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das</w:t>
      </w:r>
      <w:r>
        <w:rPr>
          <w:rFonts w:cs="Times New Roman" w:hAnsi="Times New Roman" w:eastAsia="Times New Roman" w:ascii="Times New Roman"/>
          <w:spacing w:val="-1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máximas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(picos)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outro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retorna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alores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das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mínimas</w:t>
      </w:r>
      <w:r>
        <w:rPr>
          <w:rFonts w:cs="Times New Roman" w:hAnsi="Times New Roman" w:eastAsia="Times New Roman" w:ascii="Times New Roman"/>
          <w:spacing w:val="-8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ales).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8" w:lineRule="auto" w:line="301"/>
        <w:ind w:left="412" w:right="64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Usando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função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peakdet()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criou-se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função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cycleperiodic()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-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objet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iden-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tificar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ciclos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periódicos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sinal.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oram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adicionados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dois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parâmetros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essa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função,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justamente</w:t>
      </w:r>
      <w:r>
        <w:rPr>
          <w:rFonts w:cs="Times New Roman" w:hAnsi="Times New Roman" w:eastAsia="Times New Roman" w:ascii="Times New Roman"/>
          <w:spacing w:val="-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consideração</w:t>
      </w:r>
      <w:r>
        <w:rPr>
          <w:rFonts w:cs="Times New Roman" w:hAnsi="Times New Roman" w:eastAsia="Times New Roman" w:ascii="Times New Roman"/>
          <w:spacing w:val="-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amplitudes</w:t>
      </w:r>
      <w:r>
        <w:rPr>
          <w:rFonts w:cs="Times New Roman" w:hAnsi="Times New Roman" w:eastAsia="Times New Roman" w:ascii="Times New Roman"/>
          <w:spacing w:val="-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máximas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mínimas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permitidas</w:t>
      </w:r>
      <w:r>
        <w:rPr>
          <w:rFonts w:cs="Times New Roman" w:hAnsi="Times New Roman" w:eastAsia="Times New Roman" w:ascii="Times New Roman"/>
          <w:spacing w:val="-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sinal.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" w:lineRule="auto" w:line="301"/>
        <w:ind w:left="412" w:right="64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posse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ciclos,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pôde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identificado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quando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começam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terminam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vimentos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periódicos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(Código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onte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??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),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como,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emplo,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vimentos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sucess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adução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abdução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braço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(Seção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??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).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7"/>
          <w:szCs w:val="17"/>
        </w:rPr>
        <w:jc w:val="left"/>
        <w:spacing w:before="4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1384" w:right="107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Código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onte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2.1: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Identificar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início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término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vimento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periódico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10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4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</w:t>
      </w:r>
      <w:r>
        <w:rPr>
          <w:rFonts w:cs="Times New Roman" w:hAnsi="Times New Roman" w:eastAsia="Times New Roman" w:ascii="Times New Roman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center"/>
        <w:spacing w:before="57"/>
        <w:ind w:left="795" w:right="357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57"/>
        <w:ind w:left="114"/>
      </w:pPr>
      <w:r>
        <w:pict>
          <v:group style="position:absolute;margin-left:83.038pt;margin-top:-30.1341pt;width:446.542pt;height:75.515pt;mso-position-horizontal-relative:page;mso-position-vertical-relative:paragraph;z-index:-3125" coordorigin="1661,-603" coordsize="8931,1510">
            <v:shape style="position:absolute;left:1669;top:-599;width:0;height:68" coordorigin="1669,-599" coordsize="0,68" path="m1669,-531l1669,-599e" filled="f" stroked="t" strokeweight="0.398pt" strokecolor="#000000">
              <v:path arrowok="t"/>
            </v:shape>
            <v:shape style="position:absolute;left:1665;top:-595;width:68;height:0" coordorigin="1665,-595" coordsize="68,0" path="m1665,-595l1732,-595e" filled="f" stroked="t" strokeweight="0.398pt" strokecolor="#000000">
              <v:path arrowok="t"/>
            </v:shape>
            <v:shape style="position:absolute;left:1732;top:-595;width:8787;height:0" coordorigin="1732,-595" coordsize="8787,0" path="m1732,-595l10520,-595e" filled="f" stroked="t" strokeweight="0.398pt" strokecolor="#000000">
              <v:path arrowok="t"/>
            </v:shape>
            <v:shape style="position:absolute;left:10520;top:-595;width:68;height:0" coordorigin="10520,-595" coordsize="68,0" path="m10520,-595l10588,-595e" filled="f" stroked="t" strokeweight="0.398pt" strokecolor="#000000">
              <v:path arrowok="t"/>
            </v:shape>
            <v:shape style="position:absolute;left:10584;top:-599;width:0;height:68" coordorigin="10584,-599" coordsize="0,68" path="m10584,-531l10584,-599e" filled="f" stroked="t" strokeweight="0.398pt" strokecolor="#000000">
              <v:path arrowok="t"/>
            </v:shape>
            <v:shape style="position:absolute;left:1669;top:-531;width:0;height:287" coordorigin="1669,-531" coordsize="0,287" path="m1669,-244l1669,-531e" filled="f" stroked="t" strokeweight="0.398pt" strokecolor="#000000">
              <v:path arrowok="t"/>
            </v:shape>
            <v:shape style="position:absolute;left:10584;top:-531;width:0;height:287" coordorigin="10584,-531" coordsize="0,287" path="m10584,-244l10584,-531e" filled="f" stroked="t" strokeweight="0.398pt" strokecolor="#000000">
              <v:path arrowok="t"/>
            </v:shape>
            <v:shape style="position:absolute;left:1669;top:-244;width:0;height:287" coordorigin="1669,-244" coordsize="0,287" path="m1669,43l1669,-244e" filled="f" stroked="t" strokeweight="0.398pt" strokecolor="#000000">
              <v:path arrowok="t"/>
            </v:shape>
            <v:shape style="position:absolute;left:10584;top:-244;width:0;height:287" coordorigin="10584,-244" coordsize="0,287" path="m10584,43l10584,-244e" filled="f" stroked="t" strokeweight="0.398pt" strokecolor="#000000">
              <v:path arrowok="t"/>
            </v:shape>
            <v:shape style="position:absolute;left:1669;top:43;width:0;height:287" coordorigin="1669,43" coordsize="0,287" path="m1669,330l1669,43e" filled="f" stroked="t" strokeweight="0.398pt" strokecolor="#000000">
              <v:path arrowok="t"/>
            </v:shape>
            <v:shape style="position:absolute;left:10584;top:43;width:0;height:287" coordorigin="10584,43" coordsize="0,287" path="m10584,330l10584,43e" filled="f" stroked="t" strokeweight="0.398pt" strokecolor="#000000">
              <v:path arrowok="t"/>
            </v:shape>
            <v:shape style="position:absolute;left:1669;top:330;width:0;height:287" coordorigin="1669,330" coordsize="0,287" path="m1669,617l1669,330e" filled="f" stroked="t" strokeweight="0.398pt" strokecolor="#000000">
              <v:path arrowok="t"/>
            </v:shape>
            <v:shape style="position:absolute;left:10584;top:330;width:0;height:287" coordorigin="10584,330" coordsize="0,287" path="m10584,617l10584,330e" filled="f" stroked="t" strokeweight="0.398pt" strokecolor="#000000">
              <v:path arrowok="t"/>
            </v:shape>
            <v:shape style="position:absolute;left:1669;top:617;width:0;height:287" coordorigin="1669,617" coordsize="0,287" path="m1669,904l1669,617e" filled="f" stroked="t" strokeweight="0.398pt" strokecolor="#000000">
              <v:path arrowok="t"/>
            </v:shape>
            <v:shape style="position:absolute;left:10584;top:617;width:0;height:287" coordorigin="10584,617" coordsize="0,287" path="m10584,904l10584,617e" filled="f" stroked="t" strokeweight="0.3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           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3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57"/>
        <w:ind w:left="114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          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3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57"/>
        <w:ind w:left="114"/>
        <w:sectPr>
          <w:pgNumType w:start="20"/>
          <w:pgMar w:header="791" w:footer="0" w:top="980" w:bottom="280" w:left="1320" w:right="1280"/>
          <w:headerReference w:type="default" r:id="rId35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4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26"/>
        <w:ind w:left="214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          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8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5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0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0</w:t>
      </w:r>
      <w:r>
        <w:rPr>
          <w:rFonts w:cs="Times New Roman" w:hAnsi="Times New Roman" w:eastAsia="Times New Roman" w:ascii="Times New Roman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2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0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0</w:t>
      </w:r>
      <w:r>
        <w:rPr>
          <w:rFonts w:cs="Times New Roman" w:hAnsi="Times New Roman" w:eastAsia="Times New Roman" w:ascii="Times New Roman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4</w:t>
      </w:r>
      <w:r>
        <w:rPr>
          <w:rFonts w:cs="Times New Roman" w:hAnsi="Times New Roman" w:eastAsia="Times New Roman" w:ascii="Times New Roman"/>
          <w:spacing w:val="-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0</w:t>
      </w:r>
      <w:r>
        <w:rPr>
          <w:rFonts w:cs="Times New Roman" w:hAnsi="Times New Roman" w:eastAsia="Times New Roman" w:ascii="Times New Roman"/>
          <w:spacing w:val="-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57"/>
        <w:ind w:left="214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          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5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0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0</w:t>
      </w:r>
      <w:r>
        <w:rPr>
          <w:rFonts w:cs="Times New Roman" w:hAnsi="Times New Roman" w:eastAsia="Times New Roman" w:ascii="Times New Roman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2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0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0</w:t>
      </w:r>
      <w:r>
        <w:rPr>
          <w:rFonts w:cs="Times New Roman" w:hAnsi="Times New Roman" w:eastAsia="Times New Roman" w:ascii="Times New Roman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4</w:t>
      </w:r>
      <w:r>
        <w:rPr>
          <w:rFonts w:cs="Times New Roman" w:hAnsi="Times New Roman" w:eastAsia="Times New Roman" w:ascii="Times New Roman"/>
          <w:spacing w:val="-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0</w:t>
      </w:r>
      <w:r>
        <w:rPr>
          <w:rFonts w:cs="Times New Roman" w:hAnsi="Times New Roman" w:eastAsia="Times New Roman" w:ascii="Times New Roman"/>
          <w:spacing w:val="-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57"/>
        <w:ind w:left="214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7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57"/>
        <w:ind w:left="214"/>
      </w:pPr>
      <w:r>
        <w:pict>
          <v:group style="position:absolute;margin-left:83.038pt;margin-top:86.168pt;width:446.542pt;height:104.208pt;mso-position-horizontal-relative:page;mso-position-vertical-relative:page;z-index:-3124" coordorigin="1661,1723" coordsize="8931,2084">
            <v:shape style="position:absolute;left:1669;top:1727;width:0;height:287" coordorigin="1669,1727" coordsize="0,287" path="m1669,2014l1669,1727e" filled="f" stroked="t" strokeweight="0.398pt" strokecolor="#000000">
              <v:path arrowok="t"/>
            </v:shape>
            <v:shape style="position:absolute;left:1669;top:2014;width:0;height:287" coordorigin="1669,2014" coordsize="0,287" path="m1669,2301l1669,2014e" filled="f" stroked="t" strokeweight="0.398pt" strokecolor="#000000">
              <v:path arrowok="t"/>
            </v:shape>
            <v:shape style="position:absolute;left:1669;top:2301;width:0;height:287" coordorigin="1669,2301" coordsize="0,287" path="m1669,2588l1669,2301e" filled="f" stroked="t" strokeweight="0.398pt" strokecolor="#000000">
              <v:path arrowok="t"/>
            </v:shape>
            <v:shape style="position:absolute;left:1669;top:2588;width:0;height:287" coordorigin="1669,2588" coordsize="0,287" path="m1669,2875l1669,2588e" filled="f" stroked="t" strokeweight="0.398pt" strokecolor="#000000">
              <v:path arrowok="t"/>
            </v:shape>
            <v:shape style="position:absolute;left:1669;top:2875;width:0;height:287" coordorigin="1669,2875" coordsize="0,287" path="m1669,3162l1669,2875e" filled="f" stroked="t" strokeweight="0.398pt" strokecolor="#000000">
              <v:path arrowok="t"/>
            </v:shape>
            <v:shape style="position:absolute;left:1669;top:3162;width:0;height:287" coordorigin="1669,3162" coordsize="0,287" path="m1669,3449l1669,3162e" filled="f" stroked="t" strokeweight="0.398pt" strokecolor="#000000">
              <v:path arrowok="t"/>
            </v:shape>
            <v:shape style="position:absolute;left:1669;top:3449;width:0;height:287" coordorigin="1669,3449" coordsize="0,287" path="m1669,3736l1669,3449e" filled="f" stroked="t" strokeweight="0.398pt" strokecolor="#000000">
              <v:path arrowok="t"/>
            </v:shape>
            <v:shape style="position:absolute;left:1669;top:3736;width:0;height:68" coordorigin="1669,3736" coordsize="0,68" path="m1669,3804l1669,3736e" filled="f" stroked="t" strokeweight="0.398pt" strokecolor="#000000">
              <v:path arrowok="t"/>
            </v:shape>
            <v:shape style="position:absolute;left:1665;top:3800;width:68;height:0" coordorigin="1665,3800" coordsize="68,0" path="m1665,3800l1732,3800e" filled="f" stroked="t" strokeweight="0.398pt" strokecolor="#000000">
              <v:path arrowok="t"/>
            </v:shape>
            <v:shape style="position:absolute;left:1732;top:3800;width:8787;height:0" coordorigin="1732,3800" coordsize="8787,0" path="m1732,3800l10520,3800e" filled="f" stroked="t" strokeweight="0.398pt" strokecolor="#000000">
              <v:path arrowok="t"/>
            </v:shape>
            <v:shape style="position:absolute;left:10520;top:3800;width:68;height:0" coordorigin="10520,3800" coordsize="68,0" path="m10520,3800l10588,3800e" filled="f" stroked="t" strokeweight="0.398pt" strokecolor="#000000">
              <v:path arrowok="t"/>
            </v:shape>
            <v:shape style="position:absolute;left:10584;top:1727;width:0;height:287" coordorigin="10584,1727" coordsize="0,287" path="m10584,2014l10584,1727e" filled="f" stroked="t" strokeweight="0.398pt" strokecolor="#000000">
              <v:path arrowok="t"/>
            </v:shape>
            <v:shape style="position:absolute;left:10584;top:2014;width:0;height:287" coordorigin="10584,2014" coordsize="0,287" path="m10584,2301l10584,2014e" filled="f" stroked="t" strokeweight="0.398pt" strokecolor="#000000">
              <v:path arrowok="t"/>
            </v:shape>
            <v:shape style="position:absolute;left:10584;top:2301;width:0;height:287" coordorigin="10584,2301" coordsize="0,287" path="m10584,2588l10584,2301e" filled="f" stroked="t" strokeweight="0.398pt" strokecolor="#000000">
              <v:path arrowok="t"/>
            </v:shape>
            <v:shape style="position:absolute;left:10584;top:2588;width:0;height:287" coordorigin="10584,2588" coordsize="0,287" path="m10584,2875l10584,2588e" filled="f" stroked="t" strokeweight="0.398pt" strokecolor="#000000">
              <v:path arrowok="t"/>
            </v:shape>
            <v:shape style="position:absolute;left:10584;top:2875;width:0;height:287" coordorigin="10584,2875" coordsize="0,287" path="m10584,3162l10584,2875e" filled="f" stroked="t" strokeweight="0.398pt" strokecolor="#000000">
              <v:path arrowok="t"/>
            </v:shape>
            <v:shape style="position:absolute;left:10584;top:3162;width:0;height:287" coordorigin="10584,3162" coordsize="0,287" path="m10584,3449l10584,3162e" filled="f" stroked="t" strokeweight="0.398pt" strokecolor="#000000">
              <v:path arrowok="t"/>
            </v:shape>
            <v:shape style="position:absolute;left:10584;top:3449;width:0;height:287" coordorigin="10584,3449" coordsize="0,287" path="m10584,3736l10584,3449e" filled="f" stroked="t" strokeweight="0.398pt" strokecolor="#000000">
              <v:path arrowok="t"/>
            </v:shape>
            <v:shape style="position:absolute;left:10584;top:3736;width:0;height:68" coordorigin="10584,3736" coordsize="0,68" path="m10584,3804l10584,3736e" filled="f" stroked="t" strokeweight="0.3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8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          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8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57"/>
        <w:ind w:left="214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9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          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8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z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57"/>
        <w:ind w:left="114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10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          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57"/>
        <w:ind w:left="114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11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          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z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1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both"/>
        <w:spacing w:before="10"/>
        <w:ind w:left="512" w:right="2621"/>
      </w:pP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2.2.2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  </w:t>
      </w:r>
      <w:r>
        <w:rPr>
          <w:rFonts w:cs="Times New Roman" w:hAnsi="Times New Roman" w:eastAsia="Times New Roman" w:ascii="Times New Roman"/>
          <w:spacing w:val="18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8"/>
          <w:szCs w:val="28"/>
        </w:rPr>
        <w:t>Extração</w:t>
      </w:r>
      <w:r>
        <w:rPr>
          <w:rFonts w:cs="Times New Roman" w:hAnsi="Times New Roman" w:eastAsia="Times New Roman" w:ascii="Times New Roman"/>
          <w:spacing w:val="-6"/>
          <w:w w:val="112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das</w:t>
      </w:r>
      <w:r>
        <w:rPr>
          <w:rFonts w:cs="Times New Roman" w:hAnsi="Times New Roman" w:eastAsia="Times New Roman" w:ascii="Times New Roman"/>
          <w:spacing w:val="43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8"/>
          <w:szCs w:val="28"/>
        </w:rPr>
        <w:t>Características</w:t>
      </w:r>
      <w:r>
        <w:rPr>
          <w:rFonts w:cs="Times New Roman" w:hAnsi="Times New Roman" w:eastAsia="Times New Roman" w:ascii="Times New Roman"/>
          <w:spacing w:val="-6"/>
          <w:w w:val="112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do</w:t>
      </w:r>
      <w:r>
        <w:rPr>
          <w:rFonts w:cs="Times New Roman" w:hAnsi="Times New Roman" w:eastAsia="Times New Roman" w:ascii="Times New Roman"/>
          <w:spacing w:val="24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spacing w:val="-3"/>
          <w:w w:val="106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28"/>
          <w:szCs w:val="28"/>
        </w:rPr>
        <w:t>vimento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22"/>
          <w:szCs w:val="22"/>
        </w:rPr>
        <w:jc w:val="left"/>
        <w:spacing w:before="3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01"/>
        <w:ind w:left="512" w:right="6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Supondo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ciclos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vimento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foram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identificados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vés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posição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punho,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é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necessário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xtrair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características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vimento.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isso,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primeiro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passo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é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calcular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ângulos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relat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vimento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angula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usando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pontos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articulações,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pode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visto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Código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onte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??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Então,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função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ArmRelativeAngle</w:t>
      </w:r>
      <w:r>
        <w:rPr>
          <w:rFonts w:cs="Times New Roman" w:hAnsi="Times New Roman" w:eastAsia="Times New Roman" w:ascii="Times New Roman"/>
          <w:spacing w:val="-21"/>
          <w:w w:val="9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96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so()</w:t>
      </w:r>
      <w:r>
        <w:rPr>
          <w:rFonts w:cs="Times New Roman" w:hAnsi="Times New Roman" w:eastAsia="Times New Roman" w:ascii="Times New Roman"/>
          <w:spacing w:val="31"/>
          <w:w w:val="9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realiza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cálculo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produto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escalar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entre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três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articulações.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2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03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Código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onte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2.2: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Calcular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ângulos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relat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vimento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10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14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-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57"/>
        <w:ind w:left="943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57"/>
        <w:ind w:left="214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-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57"/>
        <w:ind w:left="214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-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57"/>
        <w:ind w:left="214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57"/>
        <w:ind w:left="214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spacing w:val="-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spacing w:val="-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z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57"/>
        <w:ind w:left="214"/>
      </w:pPr>
      <w:r>
        <w:pict>
          <v:group style="position:absolute;margin-left:83.038pt;margin-top:-87.5191pt;width:446.542pt;height:179.326pt;mso-position-horizontal-relative:page;mso-position-vertical-relative:paragraph;z-index:-3123" coordorigin="1661,-1750" coordsize="8931,3587">
            <v:shape style="position:absolute;left:1669;top:-1746;width:0;height:68" coordorigin="1669,-1746" coordsize="0,68" path="m1669,-1679l1669,-1746e" filled="f" stroked="t" strokeweight="0.398pt" strokecolor="#000000">
              <v:path arrowok="t"/>
            </v:shape>
            <v:shape style="position:absolute;left:1665;top:-1742;width:68;height:0" coordorigin="1665,-1742" coordsize="68,0" path="m1665,-1742l1732,-1742e" filled="f" stroked="t" strokeweight="0.398pt" strokecolor="#000000">
              <v:path arrowok="t"/>
            </v:shape>
            <v:shape style="position:absolute;left:1732;top:-1742;width:8787;height:0" coordorigin="1732,-1742" coordsize="8787,0" path="m1732,-1742l10520,-1742e" filled="f" stroked="t" strokeweight="0.398pt" strokecolor="#000000">
              <v:path arrowok="t"/>
            </v:shape>
            <v:shape style="position:absolute;left:10520;top:-1742;width:68;height:0" coordorigin="10520,-1742" coordsize="68,0" path="m10520,-1742l10588,-1742e" filled="f" stroked="t" strokeweight="0.398pt" strokecolor="#000000">
              <v:path arrowok="t"/>
            </v:shape>
            <v:shape style="position:absolute;left:10584;top:-1746;width:0;height:68" coordorigin="10584,-1746" coordsize="0,68" path="m10584,-1679l10584,-1746e" filled="f" stroked="t" strokeweight="0.398pt" strokecolor="#000000">
              <v:path arrowok="t"/>
            </v:shape>
            <v:shape style="position:absolute;left:1669;top:-1679;width:0;height:287" coordorigin="1669,-1679" coordsize="0,287" path="m1669,-1392l1669,-1679e" filled="f" stroked="t" strokeweight="0.398pt" strokecolor="#000000">
              <v:path arrowok="t"/>
            </v:shape>
            <v:shape style="position:absolute;left:10584;top:-1679;width:0;height:287" coordorigin="10584,-1679" coordsize="0,287" path="m10584,-1392l10584,-1679e" filled="f" stroked="t" strokeweight="0.398pt" strokecolor="#000000">
              <v:path arrowok="t"/>
            </v:shape>
            <v:shape style="position:absolute;left:1669;top:-1392;width:0;height:287" coordorigin="1669,-1392" coordsize="0,287" path="m1669,-1105l1669,-1392e" filled="f" stroked="t" strokeweight="0.398pt" strokecolor="#000000">
              <v:path arrowok="t"/>
            </v:shape>
            <v:shape style="position:absolute;left:10584;top:-1392;width:0;height:287" coordorigin="10584,-1392" coordsize="0,287" path="m10584,-1105l10584,-1392e" filled="f" stroked="t" strokeweight="0.398pt" strokecolor="#000000">
              <v:path arrowok="t"/>
            </v:shape>
            <v:shape style="position:absolute;left:1669;top:-1105;width:0;height:287" coordorigin="1669,-1105" coordsize="0,287" path="m1669,-818l1669,-1105e" filled="f" stroked="t" strokeweight="0.398pt" strokecolor="#000000">
              <v:path arrowok="t"/>
            </v:shape>
            <v:shape style="position:absolute;left:10584;top:-1105;width:0;height:287" coordorigin="10584,-1105" coordsize="0,287" path="m10584,-818l10584,-1105e" filled="f" stroked="t" strokeweight="0.398pt" strokecolor="#000000">
              <v:path arrowok="t"/>
            </v:shape>
            <v:shape style="position:absolute;left:1669;top:-818;width:0;height:287" coordorigin="1669,-818" coordsize="0,287" path="m1669,-531l1669,-818e" filled="f" stroked="t" strokeweight="0.398pt" strokecolor="#000000">
              <v:path arrowok="t"/>
            </v:shape>
            <v:shape style="position:absolute;left:10584;top:-818;width:0;height:287" coordorigin="10584,-818" coordsize="0,287" path="m10584,-531l10584,-818e" filled="f" stroked="t" strokeweight="0.398pt" strokecolor="#000000">
              <v:path arrowok="t"/>
            </v:shape>
            <v:shape style="position:absolute;left:1669;top:-531;width:0;height:287" coordorigin="1669,-531" coordsize="0,287" path="m1669,-244l1669,-531e" filled="f" stroked="t" strokeweight="0.398pt" strokecolor="#000000">
              <v:path arrowok="t"/>
            </v:shape>
            <v:shape style="position:absolute;left:10584;top:-531;width:0;height:287" coordorigin="10584,-531" coordsize="0,287" path="m10584,-244l10584,-531e" filled="f" stroked="t" strokeweight="0.398pt" strokecolor="#000000">
              <v:path arrowok="t"/>
            </v:shape>
            <v:shape style="position:absolute;left:1669;top:-244;width:0;height:287" coordorigin="1669,-244" coordsize="0,287" path="m1669,43l1669,-244e" filled="f" stroked="t" strokeweight="0.398pt" strokecolor="#000000">
              <v:path arrowok="t"/>
            </v:shape>
            <v:shape style="position:absolute;left:10584;top:-244;width:0;height:287" coordorigin="10584,-244" coordsize="0,287" path="m10584,43l10584,-244e" filled="f" stroked="t" strokeweight="0.398pt" strokecolor="#000000">
              <v:path arrowok="t"/>
            </v:shape>
            <v:shape style="position:absolute;left:1669;top:43;width:0;height:287" coordorigin="1669,43" coordsize="0,287" path="m1669,330l1669,43e" filled="f" stroked="t" strokeweight="0.398pt" strokecolor="#000000">
              <v:path arrowok="t"/>
            </v:shape>
            <v:shape style="position:absolute;left:10584;top:43;width:0;height:287" coordorigin="10584,43" coordsize="0,287" path="m10584,330l10584,43e" filled="f" stroked="t" strokeweight="0.398pt" strokecolor="#000000">
              <v:path arrowok="t"/>
            </v:shape>
            <v:shape style="position:absolute;left:1669;top:330;width:0;height:287" coordorigin="1669,330" coordsize="0,287" path="m1669,617l1669,330e" filled="f" stroked="t" strokeweight="0.398pt" strokecolor="#000000">
              <v:path arrowok="t"/>
            </v:shape>
            <v:shape style="position:absolute;left:10584;top:330;width:0;height:287" coordorigin="10584,330" coordsize="0,287" path="m10584,617l10584,330e" filled="f" stroked="t" strokeweight="0.398pt" strokecolor="#000000">
              <v:path arrowok="t"/>
            </v:shape>
            <v:shape style="position:absolute;left:1669;top:617;width:0;height:287" coordorigin="1669,617" coordsize="0,287" path="m1669,904l1669,617e" filled="f" stroked="t" strokeweight="0.398pt" strokecolor="#000000">
              <v:path arrowok="t"/>
            </v:shape>
            <v:shape style="position:absolute;left:10584;top:617;width:0;height:287" coordorigin="10584,617" coordsize="0,287" path="m10584,904l10584,617e" filled="f" stroked="t" strokeweight="0.398pt" strokecolor="#000000">
              <v:path arrowok="t"/>
            </v:shape>
            <v:shape style="position:absolute;left:1669;top:904;width:0;height:287" coordorigin="1669,904" coordsize="0,287" path="m1669,1191l1669,904e" filled="f" stroked="t" strokeweight="0.398pt" strokecolor="#000000">
              <v:path arrowok="t"/>
            </v:shape>
            <v:shape style="position:absolute;left:10584;top:904;width:0;height:287" coordorigin="10584,904" coordsize="0,287" path="m10584,1191l10584,904e" filled="f" stroked="t" strokeweight="0.398pt" strokecolor="#000000">
              <v:path arrowok="t"/>
            </v:shape>
            <v:shape style="position:absolute;left:1669;top:1191;width:0;height:287" coordorigin="1669,1191" coordsize="0,287" path="m1669,1477l1669,1191e" filled="f" stroked="t" strokeweight="0.398pt" strokecolor="#000000">
              <v:path arrowok="t"/>
            </v:shape>
            <v:shape style="position:absolute;left:10584;top:1191;width:0;height:287" coordorigin="10584,1191" coordsize="0,287" path="m10584,1477l10584,1191e" filled="f" stroked="t" strokeweight="0.398pt" strokecolor="#000000">
              <v:path arrowok="t"/>
            </v:shape>
            <v:shape style="position:absolute;left:1669;top:1477;width:0;height:287" coordorigin="1669,1477" coordsize="0,287" path="m1669,1764l1669,1477e" filled="f" stroked="t" strokeweight="0.398pt" strokecolor="#000000">
              <v:path arrowok="t"/>
            </v:shape>
            <v:shape style="position:absolute;left:10584;top:1477;width:0;height:287" coordorigin="10584,1477" coordsize="0,287" path="m10584,1764l10584,1477e" filled="f" stroked="t" strokeweight="0.398pt" strokecolor="#000000">
              <v:path arrowok="t"/>
            </v:shape>
            <v:shape style="position:absolute;left:1669;top:1764;width:0;height:68" coordorigin="1669,1764" coordsize="0,68" path="m1669,1832l1669,1764e" filled="f" stroked="t" strokeweight="0.398pt" strokecolor="#000000">
              <v:path arrowok="t"/>
            </v:shape>
            <v:shape style="position:absolute;left:1665;top:1828;width:68;height:0" coordorigin="1665,1828" coordsize="68,0" path="m1665,1828l1732,1828e" filled="f" stroked="t" strokeweight="0.398pt" strokecolor="#000000">
              <v:path arrowok="t"/>
            </v:shape>
            <v:shape style="position:absolute;left:1732;top:1828;width:8787;height:0" coordorigin="1732,1828" coordsize="8787,0" path="m1732,1828l10520,1828e" filled="f" stroked="t" strokeweight="0.398pt" strokecolor="#000000">
              <v:path arrowok="t"/>
            </v:shape>
            <v:shape style="position:absolute;left:10520;top:1828;width:68;height:0" coordorigin="10520,1828" coordsize="68,0" path="m10520,1828l10588,1828e" filled="f" stroked="t" strokeweight="0.398pt" strokecolor="#000000">
              <v:path arrowok="t"/>
            </v:shape>
            <v:shape style="position:absolute;left:10584;top:1764;width:0;height:68" coordorigin="10584,1764" coordsize="0,68" path="m10584,1832l10584,1764e" filled="f" stroked="t" strokeweight="0.3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-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-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57"/>
        <w:ind w:left="214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7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57"/>
        <w:ind w:left="214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8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tabs>
          <w:tab w:pos="520" w:val="left"/>
        </w:tabs>
        <w:jc w:val="left"/>
        <w:spacing w:before="7" w:lineRule="atLeast" w:line="280"/>
        <w:ind w:left="947" w:right="166" w:hanging="734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9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ab/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-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57"/>
        <w:ind w:left="114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10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9" w:lineRule="auto" w:line="301"/>
        <w:ind w:left="512" w:right="64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posse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sinal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ângulos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relat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vimento,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são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xtraídos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picos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desse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sinal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calcularmos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elocidade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angular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vimento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abdução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adução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braço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(Código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onte: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??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).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2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64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Código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onte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2.3: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Calcular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elocidade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angular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adução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abdução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80"/>
        <w:ind w:left="214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Segoe UI Symbol" w:hAnsi="Segoe UI Symbol" w:eastAsia="Segoe UI Symbol" w:ascii="Segoe UI Symbol"/>
          <w:spacing w:val="0"/>
          <w:w w:val="100"/>
          <w:sz w:val="20"/>
          <w:szCs w:val="20"/>
        </w:rPr>
        <w:t>−</w:t>
      </w:r>
      <w:r>
        <w:rPr>
          <w:rFonts w:cs="Segoe UI Symbol" w:hAnsi="Segoe UI Symbol" w:eastAsia="Segoe UI Symbol" w:ascii="Segoe UI Symbol"/>
          <w:spacing w:val="0"/>
          <w:w w:val="100"/>
          <w:sz w:val="20"/>
          <w:szCs w:val="20"/>
        </w:rPr>
        <w:t> </w:t>
      </w:r>
      <w:r>
        <w:rPr>
          <w:rFonts w:cs="Segoe UI Symbol" w:hAnsi="Segoe UI Symbol" w:eastAsia="Segoe UI Symbol" w:ascii="Segoe UI Symbol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50"/>
        <w:ind w:left="214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57"/>
        <w:ind w:left="214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28"/>
        <w:ind w:left="214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-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Segoe UI Symbol" w:hAnsi="Segoe UI Symbol" w:eastAsia="Segoe UI Symbol" w:ascii="Segoe UI Symbol"/>
          <w:spacing w:val="0"/>
          <w:w w:val="100"/>
          <w:sz w:val="20"/>
          <w:szCs w:val="20"/>
        </w:rPr>
        <w:t>−</w:t>
      </w:r>
      <w:r>
        <w:rPr>
          <w:rFonts w:cs="Segoe UI Symbol" w:hAnsi="Segoe UI Symbol" w:eastAsia="Segoe UI Symbol" w:ascii="Segoe UI Symbol"/>
          <w:spacing w:val="0"/>
          <w:w w:val="100"/>
          <w:sz w:val="20"/>
          <w:szCs w:val="20"/>
        </w:rPr>
        <w:t> </w:t>
      </w:r>
      <w:r>
        <w:rPr>
          <w:rFonts w:cs="Segoe UI Symbol" w:hAnsi="Segoe UI Symbol" w:eastAsia="Segoe UI Symbol" w:ascii="Segoe UI Symbol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0</w:t>
      </w:r>
      <w:r>
        <w:rPr>
          <w:rFonts w:cs="Times New Roman" w:hAnsi="Times New Roman" w:eastAsia="Times New Roman" w:ascii="Times New Roman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0</w:t>
      </w:r>
      <w:r>
        <w:rPr>
          <w:rFonts w:cs="Times New Roman" w:hAnsi="Times New Roman" w:eastAsia="Times New Roman" w:ascii="Times New Roman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0</w:t>
      </w:r>
      <w:r>
        <w:rPr>
          <w:rFonts w:cs="Times New Roman" w:hAnsi="Times New Roman" w:eastAsia="Times New Roman" w:ascii="Times New Roman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50"/>
        <w:ind w:left="214"/>
      </w:pPr>
      <w:r>
        <w:pict>
          <v:group style="position:absolute;margin-left:83.038pt;margin-top:-59.1771pt;width:446.542pt;height:132.9pt;mso-position-horizontal-relative:page;mso-position-vertical-relative:paragraph;z-index:-3122" coordorigin="1661,-1184" coordsize="8931,2658">
            <v:shape style="position:absolute;left:1669;top:-1180;width:0;height:68" coordorigin="1669,-1180" coordsize="0,68" path="m1669,-1112l1669,-1180e" filled="f" stroked="t" strokeweight="0.398pt" strokecolor="#000000">
              <v:path arrowok="t"/>
            </v:shape>
            <v:shape style="position:absolute;left:1665;top:-1176;width:68;height:0" coordorigin="1665,-1176" coordsize="68,0" path="m1665,-1176l1732,-1176e" filled="f" stroked="t" strokeweight="0.398pt" strokecolor="#000000">
              <v:path arrowok="t"/>
            </v:shape>
            <v:shape style="position:absolute;left:1732;top:-1176;width:8787;height:0" coordorigin="1732,-1176" coordsize="8787,0" path="m1732,-1176l10520,-1176e" filled="f" stroked="t" strokeweight="0.398pt" strokecolor="#000000">
              <v:path arrowok="t"/>
            </v:shape>
            <v:shape style="position:absolute;left:10520;top:-1176;width:68;height:0" coordorigin="10520,-1176" coordsize="68,0" path="m10520,-1176l10588,-1176e" filled="f" stroked="t" strokeweight="0.398pt" strokecolor="#000000">
              <v:path arrowok="t"/>
            </v:shape>
            <v:shape style="position:absolute;left:10584;top:-1180;width:0;height:68" coordorigin="10584,-1180" coordsize="0,68" path="m10584,-1112l10584,-1180e" filled="f" stroked="t" strokeweight="0.398pt" strokecolor="#000000">
              <v:path arrowok="t"/>
            </v:shape>
            <v:shape style="position:absolute;left:1669;top:-1112;width:0;height:287" coordorigin="1669,-1112" coordsize="0,287" path="m1669,-825l1669,-1112e" filled="f" stroked="t" strokeweight="0.398pt" strokecolor="#000000">
              <v:path arrowok="t"/>
            </v:shape>
            <v:shape style="position:absolute;left:10584;top:-1112;width:0;height:287" coordorigin="10584,-1112" coordsize="0,287" path="m10584,-825l10584,-1112e" filled="f" stroked="t" strokeweight="0.398pt" strokecolor="#000000">
              <v:path arrowok="t"/>
            </v:shape>
            <v:shape style="position:absolute;left:1669;top:-825;width:0;height:287" coordorigin="1669,-825" coordsize="0,287" path="m1669,-538l1669,-825e" filled="f" stroked="t" strokeweight="0.398pt" strokecolor="#000000">
              <v:path arrowok="t"/>
            </v:shape>
            <v:shape style="position:absolute;left:10584;top:-825;width:0;height:287" coordorigin="10584,-825" coordsize="0,287" path="m10584,-538l10584,-825e" filled="f" stroked="t" strokeweight="0.398pt" strokecolor="#000000">
              <v:path arrowok="t"/>
            </v:shape>
            <v:shape style="position:absolute;left:1669;top:-538;width:0;height:287" coordorigin="1669,-538" coordsize="0,287" path="m1669,-251l1669,-538e" filled="f" stroked="t" strokeweight="0.398pt" strokecolor="#000000">
              <v:path arrowok="t"/>
            </v:shape>
            <v:shape style="position:absolute;left:10584;top:-538;width:0;height:287" coordorigin="10584,-538" coordsize="0,287" path="m10584,-251l10584,-538e" filled="f" stroked="t" strokeweight="0.398pt" strokecolor="#000000">
              <v:path arrowok="t"/>
            </v:shape>
            <v:shape style="position:absolute;left:1669;top:-251;width:0;height:287" coordorigin="1669,-251" coordsize="0,287" path="m1669,36l1669,-251e" filled="f" stroked="t" strokeweight="0.398pt" strokecolor="#000000">
              <v:path arrowok="t"/>
            </v:shape>
            <v:shape style="position:absolute;left:10584;top:-251;width:0;height:287" coordorigin="10584,-251" coordsize="0,287" path="m10584,36l10584,-251e" filled="f" stroked="t" strokeweight="0.398pt" strokecolor="#000000">
              <v:path arrowok="t"/>
            </v:shape>
            <v:shape style="position:absolute;left:1669;top:36;width:0;height:287" coordorigin="1669,36" coordsize="0,287" path="m1669,323l1669,36e" filled="f" stroked="t" strokeweight="0.398pt" strokecolor="#000000">
              <v:path arrowok="t"/>
            </v:shape>
            <v:shape style="position:absolute;left:10584;top:36;width:0;height:287" coordorigin="10584,36" coordsize="0,287" path="m10584,323l10584,36e" filled="f" stroked="t" strokeweight="0.398pt" strokecolor="#000000">
              <v:path arrowok="t"/>
            </v:shape>
            <v:shape style="position:absolute;left:1669;top:323;width:0;height:287" coordorigin="1669,323" coordsize="0,287" path="m1669,610l1669,323e" filled="f" stroked="t" strokeweight="0.398pt" strokecolor="#000000">
              <v:path arrowok="t"/>
            </v:shape>
            <v:shape style="position:absolute;left:10584;top:323;width:0;height:287" coordorigin="10584,323" coordsize="0,287" path="m10584,610l10584,323e" filled="f" stroked="t" strokeweight="0.398pt" strokecolor="#000000">
              <v:path arrowok="t"/>
            </v:shape>
            <v:shape style="position:absolute;left:1669;top:610;width:0;height:287" coordorigin="1669,610" coordsize="0,287" path="m1669,897l1669,610e" filled="f" stroked="t" strokeweight="0.398pt" strokecolor="#000000">
              <v:path arrowok="t"/>
            </v:shape>
            <v:shape style="position:absolute;left:10584;top:610;width:0;height:287" coordorigin="10584,610" coordsize="0,287" path="m10584,897l10584,610e" filled="f" stroked="t" strokeweight="0.398pt" strokecolor="#000000">
              <v:path arrowok="t"/>
            </v:shape>
            <v:shape style="position:absolute;left:1669;top:897;width:0;height:287" coordorigin="1669,897" coordsize="0,287" path="m1669,1184l1669,897e" filled="f" stroked="t" strokeweight="0.398pt" strokecolor="#000000">
              <v:path arrowok="t"/>
            </v:shape>
            <v:shape style="position:absolute;left:10584;top:897;width:0;height:287" coordorigin="10584,897" coordsize="0,287" path="m10584,1184l10584,897e" filled="f" stroked="t" strokeweight="0.398pt" strokecolor="#000000">
              <v:path arrowok="t"/>
            </v:shape>
            <v:shape style="position:absolute;left:1669;top:1184;width:0;height:287" coordorigin="1669,1184" coordsize="0,287" path="m1669,1470l1669,1184e" filled="f" stroked="t" strokeweight="0.398pt" strokecolor="#000000">
              <v:path arrowok="t"/>
            </v:shape>
            <v:shape style="position:absolute;left:10584;top:1184;width:0;height:287" coordorigin="10584,1184" coordsize="0,287" path="m10584,1470l10584,1184e" filled="f" stroked="t" strokeweight="0.3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57"/>
        <w:ind w:left="214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28"/>
        <w:ind w:left="214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7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-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Segoe UI Symbol" w:hAnsi="Segoe UI Symbol" w:eastAsia="Segoe UI Symbol" w:ascii="Segoe UI Symbol"/>
          <w:spacing w:val="0"/>
          <w:w w:val="100"/>
          <w:sz w:val="20"/>
          <w:szCs w:val="20"/>
        </w:rPr>
        <w:t>−</w:t>
      </w:r>
      <w:r>
        <w:rPr>
          <w:rFonts w:cs="Segoe UI Symbol" w:hAnsi="Segoe UI Symbol" w:eastAsia="Segoe UI Symbol" w:ascii="Segoe UI Symbol"/>
          <w:spacing w:val="0"/>
          <w:w w:val="100"/>
          <w:sz w:val="20"/>
          <w:szCs w:val="20"/>
        </w:rPr>
        <w:t> </w:t>
      </w:r>
      <w:r>
        <w:rPr>
          <w:rFonts w:cs="Segoe UI Symbol" w:hAnsi="Segoe UI Symbol" w:eastAsia="Segoe UI Symbol" w:ascii="Segoe UI Symbol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21"/>
        <w:ind w:left="214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8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-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-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Segoe UI Symbol" w:hAnsi="Segoe UI Symbol" w:eastAsia="Segoe UI Symbol" w:ascii="Segoe UI Symbol"/>
          <w:spacing w:val="0"/>
          <w:w w:val="100"/>
          <w:sz w:val="20"/>
          <w:szCs w:val="20"/>
        </w:rPr>
        <w:t>−</w:t>
      </w:r>
      <w:r>
        <w:rPr>
          <w:rFonts w:cs="Segoe UI Symbol" w:hAnsi="Segoe UI Symbol" w:eastAsia="Segoe UI Symbol" w:ascii="Segoe UI Symbol"/>
          <w:spacing w:val="0"/>
          <w:w w:val="100"/>
          <w:sz w:val="20"/>
          <w:szCs w:val="20"/>
        </w:rPr>
        <w:t> </w:t>
      </w:r>
      <w:r>
        <w:rPr>
          <w:rFonts w:cs="Segoe UI Symbol" w:hAnsi="Segoe UI Symbol" w:eastAsia="Segoe UI Symbol" w:ascii="Segoe UI Symbol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50"/>
        <w:ind w:left="941"/>
        <w:sectPr>
          <w:pgMar w:header="791" w:footer="0" w:top="980" w:bottom="280" w:left="1220" w:right="128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0</w:t>
      </w:r>
      <w:r>
        <w:rPr>
          <w:rFonts w:cs="Times New Roman" w:hAnsi="Times New Roman" w:eastAsia="Times New Roman" w:ascii="Times New Roman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0</w:t>
      </w:r>
      <w:r>
        <w:rPr>
          <w:rFonts w:cs="Times New Roman" w:hAnsi="Times New Roman" w:eastAsia="Times New Roman" w:ascii="Times New Roman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0</w:t>
      </w:r>
      <w:r>
        <w:rPr>
          <w:rFonts w:cs="Times New Roman" w:hAnsi="Times New Roman" w:eastAsia="Times New Roman" w:ascii="Times New Roman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4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26"/>
        <w:ind w:left="254"/>
      </w:pPr>
      <w:r>
        <w:pict>
          <v:group style="position:absolute;margin-left:83.038pt;margin-top:0.394937pt;width:446.542pt;height:18.131pt;mso-position-horizontal-relative:page;mso-position-vertical-relative:paragraph;z-index:-3121" coordorigin="1661,8" coordsize="8931,363">
            <v:shape style="position:absolute;left:1669;top:12;width:0;height:287" coordorigin="1669,12" coordsize="0,287" path="m1669,299l1669,12e" filled="f" stroked="t" strokeweight="0.398pt" strokecolor="#000000">
              <v:path arrowok="t"/>
            </v:shape>
            <v:shape style="position:absolute;left:1669;top:299;width:0;height:68" coordorigin="1669,299" coordsize="0,68" path="m1669,367l1669,299e" filled="f" stroked="t" strokeweight="0.398pt" strokecolor="#000000">
              <v:path arrowok="t"/>
            </v:shape>
            <v:shape style="position:absolute;left:1665;top:363;width:68;height:0" coordorigin="1665,363" coordsize="68,0" path="m1665,363l1732,363e" filled="f" stroked="t" strokeweight="0.398pt" strokecolor="#000000">
              <v:path arrowok="t"/>
            </v:shape>
            <v:shape style="position:absolute;left:1732;top:363;width:8787;height:0" coordorigin="1732,363" coordsize="8787,0" path="m1732,363l10520,363e" filled="f" stroked="t" strokeweight="0.398pt" strokecolor="#000000">
              <v:path arrowok="t"/>
            </v:shape>
            <v:shape style="position:absolute;left:10584;top:12;width:0;height:287" coordorigin="10584,12" coordsize="0,287" path="m10584,299l10584,12e" filled="f" stroked="t" strokeweight="0.398pt" strokecolor="#000000">
              <v:path arrowok="t"/>
            </v:shape>
            <v:shape style="position:absolute;left:10520;top:363;width:68;height:0" coordorigin="10520,363" coordsize="68,0" path="m10520,363l10588,363e" filled="f" stroked="t" strokeweight="0.398pt" strokecolor="#000000">
              <v:path arrowok="t"/>
            </v:shape>
            <v:shape style="position:absolute;left:10584;top:299;width:0;height:68" coordorigin="10584,299" coordsize="0,68" path="m10584,367l10584,299e" filled="f" stroked="t" strokeweight="0.3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9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-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1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both"/>
        <w:spacing w:before="10"/>
        <w:ind w:left="552" w:right="6158"/>
      </w:pP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2.2.3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  </w:t>
      </w:r>
      <w:r>
        <w:rPr>
          <w:rFonts w:cs="Times New Roman" w:hAnsi="Times New Roman" w:eastAsia="Times New Roman" w:ascii="Times New Roman"/>
          <w:spacing w:val="18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Filt</w:t>
      </w:r>
      <w:r>
        <w:rPr>
          <w:rFonts w:cs="Times New Roman" w:hAnsi="Times New Roman" w:eastAsia="Times New Roman" w:ascii="Times New Roman"/>
          <w:spacing w:val="-5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de</w:t>
      </w:r>
      <w:r>
        <w:rPr>
          <w:rFonts w:cs="Times New Roman" w:hAnsi="Times New Roman" w:eastAsia="Times New Roman" w:ascii="Times New Roman"/>
          <w:spacing w:val="23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8"/>
          <w:szCs w:val="28"/>
        </w:rPr>
        <w:t>Dados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22"/>
          <w:szCs w:val="22"/>
        </w:rPr>
        <w:jc w:val="left"/>
        <w:spacing w:before="3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01"/>
        <w:ind w:left="552" w:right="12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filtro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dados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ciclos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vimento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incompletos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problemas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aqui-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sição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dados,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xplicado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Seção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??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Nessa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etapa,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ciclos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são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normalizados,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escalonados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rotulados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usuário.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posse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todos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dados,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é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calculado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médio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ciclos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normalizados,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definir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limiar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eshol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remoção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ciclos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(Código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onte: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??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).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2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65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Código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onte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2.4: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Filtro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remoção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ciclos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10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54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57"/>
        <w:ind w:left="1097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18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57"/>
        <w:ind w:left="254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57"/>
        <w:ind w:left="254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          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z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8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57"/>
        <w:ind w:left="254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          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spacing w:val="-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spacing w:val="-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z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57"/>
        <w:ind w:left="254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                  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z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-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-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spacing w:val="-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99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4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-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57"/>
        <w:ind w:left="1816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28"/>
        <w:ind w:left="254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                  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z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-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+</w:t>
      </w:r>
      <w:r>
        <w:rPr>
          <w:rFonts w:cs="Times New Roman" w:hAnsi="Times New Roman" w:eastAsia="Times New Roman" w:ascii="Times New Roman"/>
          <w:spacing w:val="-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spacing w:val="-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Segoe UI Symbol" w:hAnsi="Segoe UI Symbol" w:eastAsia="Segoe UI Symbol" w:ascii="Segoe UI Symbol"/>
          <w:spacing w:val="0"/>
          <w:w w:val="87"/>
          <w:sz w:val="20"/>
          <w:szCs w:val="20"/>
        </w:rPr>
        <w:t>∗</w:t>
      </w:r>
      <w:r>
        <w:rPr>
          <w:rFonts w:cs="Segoe UI Symbol" w:hAnsi="Segoe UI Symbol" w:eastAsia="Segoe UI Symbol" w:ascii="Segoe UI Symbol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2</w:t>
      </w:r>
      <w:r>
        <w:rPr>
          <w:rFonts w:cs="Times New Roman" w:hAnsi="Times New Roman" w:eastAsia="Times New Roman" w:ascii="Times New Roman"/>
          <w:spacing w:val="-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-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21"/>
        <w:ind w:left="1811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+</w:t>
      </w:r>
      <w:r>
        <w:rPr>
          <w:rFonts w:cs="Times New Roman" w:hAnsi="Times New Roman" w:eastAsia="Times New Roman" w:ascii="Times New Roman"/>
          <w:spacing w:val="-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spacing w:val="-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Segoe UI Symbol" w:hAnsi="Segoe UI Symbol" w:eastAsia="Segoe UI Symbol" w:ascii="Segoe UI Symbol"/>
          <w:spacing w:val="0"/>
          <w:w w:val="87"/>
          <w:sz w:val="20"/>
          <w:szCs w:val="20"/>
        </w:rPr>
        <w:t>∗</w:t>
      </w:r>
      <w:r>
        <w:rPr>
          <w:rFonts w:cs="Segoe UI Symbol" w:hAnsi="Segoe UI Symbol" w:eastAsia="Segoe UI Symbol" w:ascii="Segoe UI Symbol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2</w:t>
      </w:r>
      <w:r>
        <w:rPr>
          <w:rFonts w:cs="Times New Roman" w:hAnsi="Times New Roman" w:eastAsia="Times New Roman" w:ascii="Times New Roman"/>
          <w:spacing w:val="-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spacing w:val="-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99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4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-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+</w:t>
      </w:r>
      <w:r>
        <w:rPr>
          <w:rFonts w:cs="Times New Roman" w:hAnsi="Times New Roman" w:eastAsia="Times New Roman" w:ascii="Times New Roman"/>
          <w:spacing w:val="-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spacing w:val="-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Segoe UI Symbol" w:hAnsi="Segoe UI Symbol" w:eastAsia="Segoe UI Symbol" w:ascii="Segoe UI Symbol"/>
          <w:spacing w:val="0"/>
          <w:w w:val="87"/>
          <w:sz w:val="20"/>
          <w:szCs w:val="20"/>
        </w:rPr>
        <w:t>∗</w:t>
      </w:r>
      <w:r>
        <w:rPr>
          <w:rFonts w:cs="Segoe UI Symbol" w:hAnsi="Segoe UI Symbol" w:eastAsia="Segoe UI Symbol" w:ascii="Segoe UI Symbol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2</w:t>
      </w:r>
      <w:r>
        <w:rPr>
          <w:rFonts w:cs="Times New Roman" w:hAnsi="Times New Roman" w:eastAsia="Times New Roman" w:ascii="Times New Roman"/>
          <w:spacing w:val="-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21"/>
        <w:ind w:left="254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7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                  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z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z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-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Segoe UI Symbol" w:hAnsi="Segoe UI Symbol" w:eastAsia="Segoe UI Symbol" w:ascii="Segoe UI Symbol"/>
          <w:spacing w:val="0"/>
          <w:w w:val="87"/>
          <w:sz w:val="20"/>
          <w:szCs w:val="20"/>
        </w:rPr>
        <w:t>∗</w:t>
      </w:r>
      <w:r>
        <w:rPr>
          <w:rFonts w:cs="Segoe UI Symbol" w:hAnsi="Segoe UI Symbol" w:eastAsia="Segoe UI Symbol" w:ascii="Segoe UI Symbol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2</w:t>
      </w:r>
      <w:r>
        <w:rPr>
          <w:rFonts w:cs="Times New Roman" w:hAnsi="Times New Roman" w:eastAsia="Times New Roman" w:ascii="Times New Roman"/>
          <w:spacing w:val="-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21"/>
        <w:ind w:left="1820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z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-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Segoe UI Symbol" w:hAnsi="Segoe UI Symbol" w:eastAsia="Segoe UI Symbol" w:ascii="Segoe UI Symbol"/>
          <w:spacing w:val="0"/>
          <w:w w:val="87"/>
          <w:sz w:val="20"/>
          <w:szCs w:val="20"/>
        </w:rPr>
        <w:t>∗</w:t>
      </w:r>
      <w:r>
        <w:rPr>
          <w:rFonts w:cs="Segoe UI Symbol" w:hAnsi="Segoe UI Symbol" w:eastAsia="Segoe UI Symbol" w:ascii="Segoe UI Symbol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2</w:t>
      </w:r>
      <w:r>
        <w:rPr>
          <w:rFonts w:cs="Times New Roman" w:hAnsi="Times New Roman" w:eastAsia="Times New Roman" w:ascii="Times New Roman"/>
          <w:spacing w:val="-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50"/>
        <w:ind w:left="254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8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          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57"/>
        <w:ind w:left="254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9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57"/>
        <w:ind w:left="154"/>
      </w:pPr>
      <w:r>
        <w:pict>
          <v:group style="position:absolute;margin-left:83.038pt;margin-top:-187.942pt;width:446.542pt;height:376.785pt;mso-position-horizontal-relative:page;mso-position-vertical-relative:paragraph;z-index:-3120" coordorigin="1661,-3759" coordsize="8931,7536">
            <v:shape style="position:absolute;left:1669;top:-3755;width:0;height:68" coordorigin="1669,-3755" coordsize="0,68" path="m1669,-3687l1669,-3755e" filled="f" stroked="t" strokeweight="0.398pt" strokecolor="#000000">
              <v:path arrowok="t"/>
            </v:shape>
            <v:shape style="position:absolute;left:1665;top:-3751;width:68;height:0" coordorigin="1665,-3751" coordsize="68,0" path="m1665,-3751l1732,-3751e" filled="f" stroked="t" strokeweight="0.398pt" strokecolor="#000000">
              <v:path arrowok="t"/>
            </v:shape>
            <v:shape style="position:absolute;left:1732;top:-3751;width:8787;height:0" coordorigin="1732,-3751" coordsize="8787,0" path="m1732,-3751l10520,-3751e" filled="f" stroked="t" strokeweight="0.398pt" strokecolor="#000000">
              <v:path arrowok="t"/>
            </v:shape>
            <v:shape style="position:absolute;left:10520;top:-3751;width:68;height:0" coordorigin="10520,-3751" coordsize="68,0" path="m10520,-3751l10588,-3751e" filled="f" stroked="t" strokeweight="0.398pt" strokecolor="#000000">
              <v:path arrowok="t"/>
            </v:shape>
            <v:shape style="position:absolute;left:10584;top:-3755;width:0;height:68" coordorigin="10584,-3755" coordsize="0,68" path="m10584,-3687l10584,-3755e" filled="f" stroked="t" strokeweight="0.398pt" strokecolor="#000000">
              <v:path arrowok="t"/>
            </v:shape>
            <v:shape style="position:absolute;left:1669;top:-3687;width:0;height:287" coordorigin="1669,-3687" coordsize="0,287" path="m1669,-3400l1669,-3687e" filled="f" stroked="t" strokeweight="0.398pt" strokecolor="#000000">
              <v:path arrowok="t"/>
            </v:shape>
            <v:shape style="position:absolute;left:10584;top:-3687;width:0;height:287" coordorigin="10584,-3687" coordsize="0,287" path="m10584,-3400l10584,-3687e" filled="f" stroked="t" strokeweight="0.398pt" strokecolor="#000000">
              <v:path arrowok="t"/>
            </v:shape>
            <v:shape style="position:absolute;left:1669;top:-3400;width:0;height:287" coordorigin="1669,-3400" coordsize="0,287" path="m1669,-3113l1669,-3400e" filled="f" stroked="t" strokeweight="0.398pt" strokecolor="#000000">
              <v:path arrowok="t"/>
            </v:shape>
            <v:shape style="position:absolute;left:10584;top:-3400;width:0;height:287" coordorigin="10584,-3400" coordsize="0,287" path="m10584,-3113l10584,-3400e" filled="f" stroked="t" strokeweight="0.398pt" strokecolor="#000000">
              <v:path arrowok="t"/>
            </v:shape>
            <v:shape style="position:absolute;left:1669;top:-3113;width:0;height:287" coordorigin="1669,-3113" coordsize="0,287" path="m1669,-2826l1669,-3113e" filled="f" stroked="t" strokeweight="0.398pt" strokecolor="#000000">
              <v:path arrowok="t"/>
            </v:shape>
            <v:shape style="position:absolute;left:10584;top:-3113;width:0;height:287" coordorigin="10584,-3113" coordsize="0,287" path="m10584,-2826l10584,-3113e" filled="f" stroked="t" strokeweight="0.398pt" strokecolor="#000000">
              <v:path arrowok="t"/>
            </v:shape>
            <v:shape style="position:absolute;left:1669;top:-2826;width:0;height:287" coordorigin="1669,-2826" coordsize="0,287" path="m1669,-2539l1669,-2826e" filled="f" stroked="t" strokeweight="0.398pt" strokecolor="#000000">
              <v:path arrowok="t"/>
            </v:shape>
            <v:shape style="position:absolute;left:10584;top:-2826;width:0;height:287" coordorigin="10584,-2826" coordsize="0,287" path="m10584,-2539l10584,-2826e" filled="f" stroked="t" strokeweight="0.398pt" strokecolor="#000000">
              <v:path arrowok="t"/>
            </v:shape>
            <v:shape style="position:absolute;left:1669;top:-2539;width:0;height:287" coordorigin="1669,-2539" coordsize="0,287" path="m1669,-2253l1669,-2539e" filled="f" stroked="t" strokeweight="0.398pt" strokecolor="#000000">
              <v:path arrowok="t"/>
            </v:shape>
            <v:shape style="position:absolute;left:10584;top:-2539;width:0;height:287" coordorigin="10584,-2539" coordsize="0,287" path="m10584,-2253l10584,-2539e" filled="f" stroked="t" strokeweight="0.398pt" strokecolor="#000000">
              <v:path arrowok="t"/>
            </v:shape>
            <v:shape style="position:absolute;left:1669;top:-2253;width:0;height:287" coordorigin="1669,-2253" coordsize="0,287" path="m1669,-1966l1669,-2253e" filled="f" stroked="t" strokeweight="0.398pt" strokecolor="#000000">
              <v:path arrowok="t"/>
            </v:shape>
            <v:shape style="position:absolute;left:10584;top:-2253;width:0;height:287" coordorigin="10584,-2253" coordsize="0,287" path="m10584,-1966l10584,-2253e" filled="f" stroked="t" strokeweight="0.398pt" strokecolor="#000000">
              <v:path arrowok="t"/>
            </v:shape>
            <v:shape style="position:absolute;left:1669;top:-1966;width:0;height:287" coordorigin="1669,-1966" coordsize="0,287" path="m1669,-1679l1669,-1966e" filled="f" stroked="t" strokeweight="0.398pt" strokecolor="#000000">
              <v:path arrowok="t"/>
            </v:shape>
            <v:shape style="position:absolute;left:10584;top:-1966;width:0;height:287" coordorigin="10584,-1966" coordsize="0,287" path="m10584,-1679l10584,-1966e" filled="f" stroked="t" strokeweight="0.398pt" strokecolor="#000000">
              <v:path arrowok="t"/>
            </v:shape>
            <v:shape style="position:absolute;left:1669;top:-1679;width:0;height:287" coordorigin="1669,-1679" coordsize="0,287" path="m1669,-1392l1669,-1679e" filled="f" stroked="t" strokeweight="0.398pt" strokecolor="#000000">
              <v:path arrowok="t"/>
            </v:shape>
            <v:shape style="position:absolute;left:10584;top:-1679;width:0;height:287" coordorigin="10584,-1679" coordsize="0,287" path="m10584,-1392l10584,-1679e" filled="f" stroked="t" strokeweight="0.398pt" strokecolor="#000000">
              <v:path arrowok="t"/>
            </v:shape>
            <v:shape style="position:absolute;left:1669;top:-1392;width:0;height:287" coordorigin="1669,-1392" coordsize="0,287" path="m1669,-1105l1669,-1392e" filled="f" stroked="t" strokeweight="0.398pt" strokecolor="#000000">
              <v:path arrowok="t"/>
            </v:shape>
            <v:shape style="position:absolute;left:10584;top:-1392;width:0;height:287" coordorigin="10584,-1392" coordsize="0,287" path="m10584,-1105l10584,-1392e" filled="f" stroked="t" strokeweight="0.398pt" strokecolor="#000000">
              <v:path arrowok="t"/>
            </v:shape>
            <v:shape style="position:absolute;left:1669;top:-1105;width:0;height:287" coordorigin="1669,-1105" coordsize="0,287" path="m1669,-818l1669,-1105e" filled="f" stroked="t" strokeweight="0.398pt" strokecolor="#000000">
              <v:path arrowok="t"/>
            </v:shape>
            <v:shape style="position:absolute;left:10584;top:-1105;width:0;height:287" coordorigin="10584,-1105" coordsize="0,287" path="m10584,-818l10584,-1105e" filled="f" stroked="t" strokeweight="0.398pt" strokecolor="#000000">
              <v:path arrowok="t"/>
            </v:shape>
            <v:shape style="position:absolute;left:1669;top:-818;width:0;height:287" coordorigin="1669,-818" coordsize="0,287" path="m1669,-531l1669,-818e" filled="f" stroked="t" strokeweight="0.398pt" strokecolor="#000000">
              <v:path arrowok="t"/>
            </v:shape>
            <v:shape style="position:absolute;left:10584;top:-818;width:0;height:287" coordorigin="10584,-818" coordsize="0,287" path="m10584,-531l10584,-818e" filled="f" stroked="t" strokeweight="0.398pt" strokecolor="#000000">
              <v:path arrowok="t"/>
            </v:shape>
            <v:shape style="position:absolute;left:1669;top:-531;width:0;height:287" coordorigin="1669,-531" coordsize="0,287" path="m1669,-244l1669,-531e" filled="f" stroked="t" strokeweight="0.398pt" strokecolor="#000000">
              <v:path arrowok="t"/>
            </v:shape>
            <v:shape style="position:absolute;left:10584;top:-531;width:0;height:287" coordorigin="10584,-531" coordsize="0,287" path="m10584,-244l10584,-531e" filled="f" stroked="t" strokeweight="0.398pt" strokecolor="#000000">
              <v:path arrowok="t"/>
            </v:shape>
            <v:shape style="position:absolute;left:1669;top:-244;width:0;height:287" coordorigin="1669,-244" coordsize="0,287" path="m1669,43l1669,-244e" filled="f" stroked="t" strokeweight="0.398pt" strokecolor="#000000">
              <v:path arrowok="t"/>
            </v:shape>
            <v:shape style="position:absolute;left:10584;top:-244;width:0;height:287" coordorigin="10584,-244" coordsize="0,287" path="m10584,43l10584,-244e" filled="f" stroked="t" strokeweight="0.398pt" strokecolor="#000000">
              <v:path arrowok="t"/>
            </v:shape>
            <v:shape style="position:absolute;left:1669;top:43;width:0;height:287" coordorigin="1669,43" coordsize="0,287" path="m1669,330l1669,43e" filled="f" stroked="t" strokeweight="0.398pt" strokecolor="#000000">
              <v:path arrowok="t"/>
            </v:shape>
            <v:shape style="position:absolute;left:10584;top:43;width:0;height:287" coordorigin="10584,43" coordsize="0,287" path="m10584,330l10584,43e" filled="f" stroked="t" strokeweight="0.398pt" strokecolor="#000000">
              <v:path arrowok="t"/>
            </v:shape>
            <v:shape style="position:absolute;left:1669;top:330;width:0;height:287" coordorigin="1669,330" coordsize="0,287" path="m1669,617l1669,330e" filled="f" stroked="t" strokeweight="0.398pt" strokecolor="#000000">
              <v:path arrowok="t"/>
            </v:shape>
            <v:shape style="position:absolute;left:10584;top:330;width:0;height:287" coordorigin="10584,330" coordsize="0,287" path="m10584,617l10584,330e" filled="f" stroked="t" strokeweight="0.398pt" strokecolor="#000000">
              <v:path arrowok="t"/>
            </v:shape>
            <v:shape style="position:absolute;left:1669;top:617;width:0;height:287" coordorigin="1669,617" coordsize="0,287" path="m1669,904l1669,617e" filled="f" stroked="t" strokeweight="0.398pt" strokecolor="#000000">
              <v:path arrowok="t"/>
            </v:shape>
            <v:shape style="position:absolute;left:10584;top:617;width:0;height:287" coordorigin="10584,617" coordsize="0,287" path="m10584,904l10584,617e" filled="f" stroked="t" strokeweight="0.398pt" strokecolor="#000000">
              <v:path arrowok="t"/>
            </v:shape>
            <v:shape style="position:absolute;left:1669;top:904;width:0;height:287" coordorigin="1669,904" coordsize="0,287" path="m1669,1191l1669,904e" filled="f" stroked="t" strokeweight="0.398pt" strokecolor="#000000">
              <v:path arrowok="t"/>
            </v:shape>
            <v:shape style="position:absolute;left:10584;top:904;width:0;height:287" coordorigin="10584,904" coordsize="0,287" path="m10584,1191l10584,904e" filled="f" stroked="t" strokeweight="0.398pt" strokecolor="#000000">
              <v:path arrowok="t"/>
            </v:shape>
            <v:shape style="position:absolute;left:1669;top:1191;width:0;height:287" coordorigin="1669,1191" coordsize="0,287" path="m1669,1477l1669,1191e" filled="f" stroked="t" strokeweight="0.398pt" strokecolor="#000000">
              <v:path arrowok="t"/>
            </v:shape>
            <v:shape style="position:absolute;left:10584;top:1191;width:0;height:287" coordorigin="10584,1191" coordsize="0,287" path="m10584,1477l10584,1191e" filled="f" stroked="t" strokeweight="0.398pt" strokecolor="#000000">
              <v:path arrowok="t"/>
            </v:shape>
            <v:shape style="position:absolute;left:1669;top:1477;width:0;height:287" coordorigin="1669,1477" coordsize="0,287" path="m1669,1764l1669,1477e" filled="f" stroked="t" strokeweight="0.398pt" strokecolor="#000000">
              <v:path arrowok="t"/>
            </v:shape>
            <v:shape style="position:absolute;left:10584;top:1477;width:0;height:287" coordorigin="10584,1477" coordsize="0,287" path="m10584,1764l10584,1477e" filled="f" stroked="t" strokeweight="0.398pt" strokecolor="#000000">
              <v:path arrowok="t"/>
            </v:shape>
            <v:shape style="position:absolute;left:1669;top:1764;width:0;height:287" coordorigin="1669,1764" coordsize="0,287" path="m1669,2051l1669,1764e" filled="f" stroked="t" strokeweight="0.398pt" strokecolor="#000000">
              <v:path arrowok="t"/>
            </v:shape>
            <v:shape style="position:absolute;left:10584;top:1764;width:0;height:287" coordorigin="10584,1764" coordsize="0,287" path="m10584,2051l10584,1764e" filled="f" stroked="t" strokeweight="0.398pt" strokecolor="#000000">
              <v:path arrowok="t"/>
            </v:shape>
            <v:shape style="position:absolute;left:1669;top:2051;width:0;height:287" coordorigin="1669,2051" coordsize="0,287" path="m1669,2338l1669,2051e" filled="f" stroked="t" strokeweight="0.398pt" strokecolor="#000000">
              <v:path arrowok="t"/>
            </v:shape>
            <v:shape style="position:absolute;left:10584;top:2051;width:0;height:287" coordorigin="10584,2051" coordsize="0,287" path="m10584,2338l10584,2051e" filled="f" stroked="t" strokeweight="0.398pt" strokecolor="#000000">
              <v:path arrowok="t"/>
            </v:shape>
            <v:shape style="position:absolute;left:1669;top:2338;width:0;height:287" coordorigin="1669,2338" coordsize="0,287" path="m1669,2625l1669,2338e" filled="f" stroked="t" strokeweight="0.398pt" strokecolor="#000000">
              <v:path arrowok="t"/>
            </v:shape>
            <v:shape style="position:absolute;left:10584;top:2338;width:0;height:287" coordorigin="10584,2338" coordsize="0,287" path="m10584,2625l10584,2338e" filled="f" stroked="t" strokeweight="0.398pt" strokecolor="#000000">
              <v:path arrowok="t"/>
            </v:shape>
            <v:shape style="position:absolute;left:1669;top:2625;width:0;height:287" coordorigin="1669,2625" coordsize="0,287" path="m1669,2912l1669,2625e" filled="f" stroked="t" strokeweight="0.398pt" strokecolor="#000000">
              <v:path arrowok="t"/>
            </v:shape>
            <v:shape style="position:absolute;left:10584;top:2625;width:0;height:287" coordorigin="10584,2625" coordsize="0,287" path="m10584,2912l10584,2625e" filled="f" stroked="t" strokeweight="0.398pt" strokecolor="#000000">
              <v:path arrowok="t"/>
            </v:shape>
            <v:shape style="position:absolute;left:1669;top:2912;width:0;height:287" coordorigin="1669,2912" coordsize="0,287" path="m1669,3199l1669,2912e" filled="f" stroked="t" strokeweight="0.398pt" strokecolor="#000000">
              <v:path arrowok="t"/>
            </v:shape>
            <v:shape style="position:absolute;left:10584;top:2912;width:0;height:287" coordorigin="10584,2912" coordsize="0,287" path="m10584,3199l10584,2912e" filled="f" stroked="t" strokeweight="0.398pt" strokecolor="#000000">
              <v:path arrowok="t"/>
            </v:shape>
            <v:shape style="position:absolute;left:1669;top:3199;width:0;height:287" coordorigin="1669,3199" coordsize="0,287" path="m1669,3486l1669,3199e" filled="f" stroked="t" strokeweight="0.398pt" strokecolor="#000000">
              <v:path arrowok="t"/>
            </v:shape>
            <v:shape style="position:absolute;left:10584;top:3199;width:0;height:287" coordorigin="10584,3199" coordsize="0,287" path="m10584,3486l10584,3199e" filled="f" stroked="t" strokeweight="0.398pt" strokecolor="#000000">
              <v:path arrowok="t"/>
            </v:shape>
            <v:shape style="position:absolute;left:1669;top:3486;width:0;height:287" coordorigin="1669,3486" coordsize="0,287" path="m1669,3773l1669,3486e" filled="f" stroked="t" strokeweight="0.398pt" strokecolor="#000000">
              <v:path arrowok="t"/>
            </v:shape>
            <v:shape style="position:absolute;left:10584;top:3486;width:0;height:287" coordorigin="10584,3486" coordsize="0,287" path="m10584,3773l10584,3486e" filled="f" stroked="t" strokeweight="0.3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10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          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z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z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0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57"/>
        <w:ind w:left="154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11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28"/>
        <w:ind w:left="154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12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           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z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&gt;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Segoe UI Symbol" w:hAnsi="Segoe UI Symbol" w:eastAsia="Segoe UI Symbol" w:ascii="Segoe UI Symbol"/>
          <w:spacing w:val="0"/>
          <w:w w:val="87"/>
          <w:sz w:val="20"/>
          <w:szCs w:val="20"/>
        </w:rPr>
        <w:t>∗</w:t>
      </w:r>
      <w:r>
        <w:rPr>
          <w:rFonts w:cs="Segoe UI Symbol" w:hAnsi="Segoe UI Symbol" w:eastAsia="Segoe UI Symbol" w:ascii="Segoe UI Symbol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2</w:t>
      </w:r>
      <w:r>
        <w:rPr>
          <w:rFonts w:cs="Times New Roman" w:hAnsi="Times New Roman" w:eastAsia="Times New Roman" w:ascii="Times New Roman"/>
          <w:spacing w:val="-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21"/>
        <w:ind w:left="154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13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                  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z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-9"/>
          <w:w w:val="100"/>
          <w:sz w:val="20"/>
          <w:szCs w:val="20"/>
        </w:rPr>
        <w:t> </w:t>
      </w:r>
      <w:r>
        <w:rPr>
          <w:rFonts w:cs="Segoe UI Symbol" w:hAnsi="Segoe UI Symbol" w:eastAsia="Segoe UI Symbol" w:ascii="Segoe UI Symbol"/>
          <w:spacing w:val="13"/>
          <w:w w:val="100"/>
          <w:sz w:val="20"/>
          <w:szCs w:val="20"/>
        </w:rPr>
        <w:t>∗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+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-9"/>
          <w:w w:val="100"/>
          <w:sz w:val="20"/>
          <w:szCs w:val="20"/>
        </w:rPr>
        <w:t> </w:t>
      </w:r>
      <w:r>
        <w:rPr>
          <w:rFonts w:cs="Segoe UI Symbol" w:hAnsi="Segoe UI Symbol" w:eastAsia="Segoe UI Symbol" w:ascii="Segoe UI Symbol"/>
          <w:spacing w:val="13"/>
          <w:w w:val="87"/>
          <w:sz w:val="20"/>
          <w:szCs w:val="20"/>
        </w:rPr>
        <w:t>∗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2</w:t>
      </w:r>
      <w:r>
        <w:rPr>
          <w:rFonts w:cs="Times New Roman" w:hAnsi="Times New Roman" w:eastAsia="Times New Roman" w:ascii="Times New Roman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+</w:t>
      </w:r>
      <w:r>
        <w:rPr>
          <w:rFonts w:cs="Times New Roman" w:hAnsi="Times New Roman" w:eastAsia="Times New Roman" w:ascii="Times New Roman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21"/>
        <w:ind w:left="1806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99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4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-9"/>
          <w:w w:val="100"/>
          <w:sz w:val="20"/>
          <w:szCs w:val="20"/>
        </w:rPr>
        <w:t> </w:t>
      </w:r>
      <w:r>
        <w:rPr>
          <w:rFonts w:cs="Segoe UI Symbol" w:hAnsi="Segoe UI Symbol" w:eastAsia="Segoe UI Symbol" w:ascii="Segoe UI Symbol"/>
          <w:spacing w:val="13"/>
          <w:w w:val="100"/>
          <w:sz w:val="20"/>
          <w:szCs w:val="20"/>
        </w:rPr>
        <w:t>∗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+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50"/>
        <w:ind w:left="154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14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          </w:t>
      </w:r>
      <w:r>
        <w:rPr>
          <w:rFonts w:cs="Times New Roman" w:hAnsi="Times New Roman" w:eastAsia="Times New Roman" w:ascii="Times New Roman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57"/>
        <w:ind w:left="154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15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57"/>
        <w:ind w:left="154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16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          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57"/>
        <w:ind w:left="154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17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          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z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z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57"/>
        <w:ind w:left="154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18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          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z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z</w:t>
      </w:r>
      <w:r>
        <w:rPr>
          <w:rFonts w:cs="Times New Roman" w:hAnsi="Times New Roman" w:eastAsia="Times New Roman" w:ascii="Times New Roman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28"/>
        <w:ind w:left="154"/>
      </w:pPr>
      <w:r>
        <w:pict>
          <v:group style="position:absolute;margin-left:529.182pt;margin-top:718.843pt;width:0pt;height:14.346pt;mso-position-horizontal-relative:page;mso-position-vertical-relative:page;z-index:-3119" coordorigin="10584,14377" coordsize="0,287">
            <v:shape style="position:absolute;left:10584;top:14377;width:0;height:287" coordorigin="10584,14377" coordsize="0,287" path="m10584,14664l10584,14377e" filled="f" stroked="t" strokeweight="0.3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19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           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z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Segoe UI Symbol" w:hAnsi="Segoe UI Symbol" w:eastAsia="Segoe UI Symbol" w:ascii="Segoe UI Symbol"/>
          <w:spacing w:val="0"/>
          <w:w w:val="100"/>
          <w:sz w:val="20"/>
          <w:szCs w:val="20"/>
        </w:rPr>
        <w:t>−</w:t>
      </w:r>
      <w:r>
        <w:rPr>
          <w:rFonts w:cs="Segoe UI Symbol" w:hAnsi="Segoe UI Symbol" w:eastAsia="Segoe UI Symbol" w:ascii="Segoe UI Symbol"/>
          <w:spacing w:val="0"/>
          <w:w w:val="100"/>
          <w:sz w:val="20"/>
          <w:szCs w:val="20"/>
        </w:rPr>
        <w:t> </w:t>
      </w:r>
      <w:r>
        <w:rPr>
          <w:rFonts w:cs="Segoe UI Symbol" w:hAnsi="Segoe UI Symbol" w:eastAsia="Segoe UI Symbol" w:ascii="Segoe UI Symbol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30"/>
          <w:w w:val="100"/>
          <w:sz w:val="20"/>
          <w:szCs w:val="20"/>
        </w:rPr>
        <w:t> </w:t>
      </w:r>
      <w:r>
        <w:rPr>
          <w:rFonts w:cs="Segoe UI Symbol" w:hAnsi="Segoe UI Symbol" w:eastAsia="Segoe UI Symbol" w:ascii="Segoe UI Symbol"/>
          <w:spacing w:val="0"/>
          <w:w w:val="87"/>
          <w:sz w:val="20"/>
          <w:szCs w:val="20"/>
        </w:rPr>
        <w:t>∗</w:t>
      </w:r>
      <w:r>
        <w:rPr>
          <w:rFonts w:cs="Segoe UI Symbol" w:hAnsi="Segoe UI Symbol" w:eastAsia="Segoe UI Symbol" w:ascii="Segoe UI Symbol"/>
          <w:spacing w:val="-14"/>
          <w:w w:val="8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z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50"/>
        <w:ind w:left="1462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^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tbl>
      <w:tblPr>
        <w:tblW w:w="0" w:type="auto"/>
        <w:tblLook w:val="01E0"/>
        <w:jc w:val="left"/>
        <w:tblInd w:w="113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327" w:hRule="exact"/>
        </w:trPr>
        <w:tc>
          <w:tcPr>
            <w:tcW w:w="37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before="53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20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86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84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before="53"/>
              <w:ind w:left="9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12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2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2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2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2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2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V</w:t>
            </w:r>
            <w:r>
              <w:rPr>
                <w:rFonts w:cs="Times New Roman" w:hAnsi="Times New Roman" w:eastAsia="Times New Roman" w:ascii="Times New Roman"/>
                <w:spacing w:val="-12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2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2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2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2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11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=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8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16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6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6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6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6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V</w:t>
            </w:r>
            <w:r>
              <w:rPr>
                <w:rFonts w:cs="Times New Roman" w:hAnsi="Times New Roman" w:eastAsia="Times New Roman" w:ascii="Times New Roman"/>
                <w:spacing w:val="-16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6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6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cs="Times New Roman" w:hAnsi="Times New Roman" w:eastAsia="Times New Roman" w:ascii="Times New Roman"/>
                <w:spacing w:val="24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&lt;</w:t>
            </w:r>
            <w:r>
              <w:rPr>
                <w:rFonts w:cs="Times New Roman" w:hAnsi="Times New Roman" w:eastAsia="Times New Roman" w:ascii="Times New Roman"/>
                <w:spacing w:val="-14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8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8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8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8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8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8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8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8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4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;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87" w:hRule="exact"/>
        </w:trPr>
        <w:tc>
          <w:tcPr>
            <w:tcW w:w="37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before="14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21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86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84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/>
        </w:tc>
      </w:tr>
      <w:tr>
        <w:trPr>
          <w:trHeight w:val="287" w:hRule="exact"/>
        </w:trPr>
        <w:tc>
          <w:tcPr>
            <w:tcW w:w="37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before="14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22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86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84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/>
        </w:tc>
      </w:tr>
      <w:tr>
        <w:trPr>
          <w:trHeight w:val="287" w:hRule="exact"/>
        </w:trPr>
        <w:tc>
          <w:tcPr>
            <w:tcW w:w="37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before="14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23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86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84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before="14"/>
              <w:ind w:left="81"/>
            </w:pPr>
            <w:r>
              <w:rPr>
                <w:rFonts w:cs="Times New Roman" w:hAnsi="Times New Roman" w:eastAsia="Times New Roman" w:ascii="Times New Roman"/>
                <w:w w:val="99"/>
                <w:sz w:val="20"/>
                <w:szCs w:val="20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24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0"/>
                <w:szCs w:val="20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4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0"/>
                <w:szCs w:val="20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4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0"/>
                <w:szCs w:val="20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4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0"/>
                <w:szCs w:val="20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4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0"/>
                <w:szCs w:val="20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24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0"/>
                <w:szCs w:val="20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4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0"/>
                <w:szCs w:val="20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24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0"/>
                <w:szCs w:val="20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4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0"/>
                <w:szCs w:val="20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4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8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=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9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0"/>
                <w:szCs w:val="20"/>
              </w:rPr>
              <w:t>[</w:t>
            </w:r>
            <w:r>
              <w:rPr>
                <w:rFonts w:cs="Times New Roman" w:hAnsi="Times New Roman" w:eastAsia="Times New Roman" w:ascii="Times New Roman"/>
                <w:spacing w:val="-24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0"/>
                <w:szCs w:val="20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4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(</w:t>
            </w:r>
            <w:r>
              <w:rPr>
                <w:rFonts w:cs="Times New Roman" w:hAnsi="Times New Roman" w:eastAsia="Times New Roman" w:ascii="Times New Roman"/>
                <w:spacing w:val="12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1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V</w:t>
            </w:r>
            <w:r>
              <w:rPr>
                <w:rFonts w:cs="Times New Roman" w:hAnsi="Times New Roman" w:eastAsia="Times New Roman" w:ascii="Times New Roman"/>
                <w:spacing w:val="-1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: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)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49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8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8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7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8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7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18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8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7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8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18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7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8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Times New Roman" w:hAnsi="Times New Roman" w:eastAsia="Times New Roman" w:ascii="Times New Roman"/>
                <w:spacing w:val="9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(</w:t>
            </w:r>
            <w:r>
              <w:rPr>
                <w:rFonts w:cs="Times New Roman" w:hAnsi="Times New Roman" w:eastAsia="Times New Roman" w:ascii="Times New Roman"/>
                <w:spacing w:val="12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1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V</w:t>
            </w:r>
            <w:r>
              <w:rPr>
                <w:rFonts w:cs="Times New Roman" w:hAnsi="Times New Roman" w:eastAsia="Times New Roman" w:ascii="Times New Roman"/>
                <w:spacing w:val="-1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: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)</w:t>
            </w:r>
            <w:r>
              <w:rPr>
                <w:rFonts w:cs="Times New Roman" w:hAnsi="Times New Roman" w:eastAsia="Times New Roman" w:ascii="Times New Roman"/>
                <w:spacing w:val="3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]</w:t>
            </w:r>
            <w:r>
              <w:rPr>
                <w:rFonts w:cs="Times New Roman" w:hAnsi="Times New Roman" w:eastAsia="Times New Roman" w:ascii="Times New Roman"/>
                <w:spacing w:val="-12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;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87" w:hRule="exact"/>
        </w:trPr>
        <w:tc>
          <w:tcPr>
            <w:tcW w:w="37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before="14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24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86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84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before="14"/>
              <w:ind w:left="85"/>
            </w:pPr>
            <w:r>
              <w:rPr>
                <w:rFonts w:cs="Times New Roman" w:hAnsi="Times New Roman" w:eastAsia="Times New Roman" w:ascii="Times New Roman"/>
                <w:w w:val="99"/>
                <w:sz w:val="20"/>
                <w:szCs w:val="20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21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0"/>
                <w:szCs w:val="20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1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0"/>
                <w:szCs w:val="20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21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0"/>
                <w:szCs w:val="20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21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0"/>
                <w:szCs w:val="20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1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0"/>
                <w:szCs w:val="20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1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0"/>
                <w:szCs w:val="20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1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0"/>
                <w:szCs w:val="20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1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0"/>
                <w:szCs w:val="20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21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0"/>
                <w:szCs w:val="20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21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0"/>
                <w:szCs w:val="20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21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0"/>
                <w:szCs w:val="20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21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0"/>
                <w:szCs w:val="20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21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0"/>
                <w:szCs w:val="20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1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=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1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0"/>
                <w:szCs w:val="20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4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(</w:t>
            </w:r>
            <w:r>
              <w:rPr>
                <w:rFonts w:cs="Times New Roman" w:hAnsi="Times New Roman" w:eastAsia="Times New Roman" w:ascii="Times New Roman"/>
                <w:spacing w:val="12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1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V</w:t>
            </w:r>
            <w:r>
              <w:rPr>
                <w:rFonts w:cs="Times New Roman" w:hAnsi="Times New Roman" w:eastAsia="Times New Roman" w:ascii="Times New Roman"/>
                <w:spacing w:val="-1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: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)</w:t>
            </w:r>
            <w:r>
              <w:rPr>
                <w:rFonts w:cs="Times New Roman" w:hAnsi="Times New Roman" w:eastAsia="Times New Roman" w:ascii="Times New Roman"/>
                <w:spacing w:val="28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;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87" w:hRule="exact"/>
        </w:trPr>
        <w:tc>
          <w:tcPr>
            <w:tcW w:w="37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before="14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25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86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84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before="14"/>
              <w:ind w:left="9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8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=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8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2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(</w:t>
            </w:r>
            <w:r>
              <w:rPr>
                <w:rFonts w:cs="Times New Roman" w:hAnsi="Times New Roman" w:eastAsia="Times New Roman" w:ascii="Times New Roman"/>
                <w:spacing w:val="12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1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V</w:t>
            </w:r>
            <w:r>
              <w:rPr>
                <w:rFonts w:cs="Times New Roman" w:hAnsi="Times New Roman" w:eastAsia="Times New Roman" w:ascii="Times New Roman"/>
                <w:spacing w:val="-1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: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)</w:t>
            </w:r>
            <w:r>
              <w:rPr>
                <w:rFonts w:cs="Times New Roman" w:hAnsi="Times New Roman" w:eastAsia="Times New Roman" w:ascii="Times New Roman"/>
                <w:spacing w:val="28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;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355" w:hRule="exact"/>
        </w:trPr>
        <w:tc>
          <w:tcPr>
            <w:tcW w:w="37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before="14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26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86" w:type="dxa"/>
            <w:tcBorders>
              <w:top w:val="nil" w:sz="6" w:space="0" w:color="auto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before="14"/>
              <w:ind w:left="78"/>
            </w:pPr>
            <w:r>
              <w:rPr>
                <w:rFonts w:cs="Times New Roman" w:hAnsi="Times New Roman" w:eastAsia="Times New Roman" w:ascii="Times New Roman"/>
                <w:w w:val="99"/>
                <w:sz w:val="20"/>
                <w:szCs w:val="20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32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0"/>
                <w:szCs w:val="20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32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429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/>
        </w:tc>
      </w:tr>
    </w:tbl>
    <w:p>
      <w:pPr>
        <w:sectPr>
          <w:pgMar w:header="791" w:footer="0" w:top="980" w:bottom="280" w:left="1180" w:right="1220"/>
          <w:pgSz w:w="11920" w:h="16840"/>
        </w:sectPr>
      </w:pP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3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34"/>
          <w:szCs w:val="34"/>
        </w:rPr>
        <w:jc w:val="both"/>
        <w:spacing w:lineRule="exact" w:line="380"/>
        <w:ind w:left="412" w:right="4719"/>
      </w:pP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2.3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   </w:t>
      </w:r>
      <w:r>
        <w:rPr>
          <w:rFonts w:cs="Times New Roman" w:hAnsi="Times New Roman" w:eastAsia="Times New Roman" w:ascii="Times New Roman"/>
          <w:spacing w:val="8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34"/>
          <w:szCs w:val="34"/>
        </w:rPr>
        <w:t>Classificador</w:t>
      </w:r>
      <w:r>
        <w:rPr>
          <w:rFonts w:cs="Times New Roman" w:hAnsi="Times New Roman" w:eastAsia="Times New Roman" w:ascii="Times New Roman"/>
          <w:spacing w:val="-4"/>
          <w:w w:val="106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de</w:t>
      </w:r>
      <w:r>
        <w:rPr>
          <w:rFonts w:cs="Times New Roman" w:hAnsi="Times New Roman" w:eastAsia="Times New Roman" w:ascii="Times New Roman"/>
          <w:spacing w:val="23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34"/>
          <w:szCs w:val="34"/>
        </w:rPr>
        <w:t>Dados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</w:r>
    </w:p>
    <w:p>
      <w:pPr>
        <w:rPr>
          <w:sz w:val="28"/>
          <w:szCs w:val="28"/>
        </w:rPr>
        <w:jc w:val="left"/>
        <w:spacing w:before="17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97"/>
        <w:ind w:left="412" w:right="61"/>
      </w:pP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ara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aliar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requisitos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identificação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sinais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motores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([REQ-JOGUE-ME-06]),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é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necessário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seres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humanos,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aliar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aquisição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classificação</w:t>
      </w:r>
      <w:r>
        <w:rPr>
          <w:rFonts w:cs="Times New Roman" w:hAnsi="Times New Roman" w:eastAsia="Times New Roman" w:ascii="Times New Roman"/>
          <w:spacing w:val="-1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sinais.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abordagem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classificação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dados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é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baseada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máquinas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aprendizagem,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xplicado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Seção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??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Código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onte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??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demonstra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azer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classificaç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ão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dados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utilizando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Matlab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Statistics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oolbox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8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9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3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possui</w:t>
      </w:r>
      <w:r>
        <w:rPr>
          <w:rFonts w:cs="Times New Roman" w:hAnsi="Times New Roman" w:eastAsia="Times New Roman" w:ascii="Times New Roman"/>
          <w:spacing w:val="28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3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Máquina</w:t>
      </w:r>
      <w:r>
        <w:rPr>
          <w:rFonts w:cs="Times New Roman" w:hAnsi="Times New Roman" w:eastAsia="Times New Roman" w:ascii="Times New Roman"/>
          <w:spacing w:val="2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7"/>
          <w:w w:val="100"/>
          <w:position w:val="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etor</w:t>
      </w:r>
      <w:r>
        <w:rPr>
          <w:rFonts w:cs="Times New Roman" w:hAnsi="Times New Roman" w:eastAsia="Times New Roman" w:ascii="Times New Roman"/>
          <w:spacing w:val="28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Suporte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(SVM)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disponí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-1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sua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biblioteca.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7" w:lineRule="auto" w:line="301"/>
        <w:ind w:left="412" w:right="64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Primeiramente,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separa-se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grupo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treinamento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realizar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aprendizagem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má-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quina,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utilizando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método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svmt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ain()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depois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utiliza-se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método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svmclassify()</w:t>
      </w:r>
      <w:r>
        <w:rPr>
          <w:rFonts w:cs="Times New Roman" w:hAnsi="Times New Roman" w:eastAsia="Times New Roman" w:ascii="Times New Roman"/>
          <w:spacing w:val="-7"/>
          <w:w w:val="9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predizer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alores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usando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máquina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aprendizagem;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fim,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calculam-se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diferenças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alores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reais.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Então,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é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calculada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taxa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erro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aliar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resultado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classificado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2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90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Código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onte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2.5: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Uso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SVM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classificação</w:t>
      </w:r>
      <w:r>
        <w:rPr>
          <w:rFonts w:cs="Times New Roman" w:hAnsi="Times New Roman" w:eastAsia="Times New Roman" w:ascii="Times New Roman"/>
          <w:spacing w:val="1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dados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10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4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-18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99"/>
          <w:sz w:val="20"/>
          <w:szCs w:val="20"/>
        </w:rPr>
        <w:t>%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tabs>
          <w:tab w:pos="420" w:val="left"/>
        </w:tabs>
        <w:jc w:val="left"/>
        <w:spacing w:before="57" w:lineRule="auto" w:line="299"/>
        <w:ind w:left="837" w:right="1836" w:hanging="723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ab/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18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’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_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’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’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’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  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’</w:t>
      </w:r>
      <w:r>
        <w:rPr>
          <w:rFonts w:cs="Times New Roman" w:hAnsi="Times New Roman" w:eastAsia="Times New Roman" w:ascii="Times New Roman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’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0</w:t>
      </w:r>
      <w:r>
        <w:rPr>
          <w:rFonts w:cs="Times New Roman" w:hAnsi="Times New Roman" w:eastAsia="Times New Roman" w:ascii="Times New Roman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0</w:t>
      </w:r>
      <w:r>
        <w:rPr>
          <w:rFonts w:cs="Times New Roman" w:hAnsi="Times New Roman" w:eastAsia="Times New Roman" w:ascii="Times New Roman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2"/>
        <w:ind w:left="114"/>
      </w:pPr>
      <w:r>
        <w:pict>
          <v:group style="position:absolute;margin-left:83.038pt;margin-top:-47.2311pt;width:446.542pt;height:107.596pt;mso-position-horizontal-relative:page;mso-position-vertical-relative:paragraph;z-index:-3118" coordorigin="1661,-945" coordsize="8931,2152">
            <v:shape style="position:absolute;left:1669;top:-941;width:0;height:68" coordorigin="1669,-941" coordsize="0,68" path="m1669,-873l1669,-941e" filled="f" stroked="t" strokeweight="0.398pt" strokecolor="#000000">
              <v:path arrowok="t"/>
            </v:shape>
            <v:shape style="position:absolute;left:1665;top:-937;width:68;height:0" coordorigin="1665,-937" coordsize="68,0" path="m1665,-937l1732,-937e" filled="f" stroked="t" strokeweight="0.398pt" strokecolor="#000000">
              <v:path arrowok="t"/>
            </v:shape>
            <v:shape style="position:absolute;left:1732;top:-937;width:8787;height:0" coordorigin="1732,-937" coordsize="8787,0" path="m1732,-937l10520,-937e" filled="f" stroked="t" strokeweight="0.398pt" strokecolor="#000000">
              <v:path arrowok="t"/>
            </v:shape>
            <v:shape style="position:absolute;left:10520;top:-937;width:68;height:0" coordorigin="10520,-937" coordsize="68,0" path="m10520,-937l10588,-937e" filled="f" stroked="t" strokeweight="0.398pt" strokecolor="#000000">
              <v:path arrowok="t"/>
            </v:shape>
            <v:shape style="position:absolute;left:10584;top:-941;width:0;height:68" coordorigin="10584,-941" coordsize="0,68" path="m10584,-873l10584,-941e" filled="f" stroked="t" strokeweight="0.398pt" strokecolor="#000000">
              <v:path arrowok="t"/>
            </v:shape>
            <v:shape style="position:absolute;left:1669;top:-873;width:0;height:287" coordorigin="1669,-873" coordsize="0,287" path="m1669,-586l1669,-873e" filled="f" stroked="t" strokeweight="0.398pt" strokecolor="#000000">
              <v:path arrowok="t"/>
            </v:shape>
            <v:shape style="position:absolute;left:10584;top:-873;width:0;height:287" coordorigin="10584,-873" coordsize="0,287" path="m10584,-586l10584,-873e" filled="f" stroked="t" strokeweight="0.398pt" strokecolor="#000000">
              <v:path arrowok="t"/>
            </v:shape>
            <v:shape style="position:absolute;left:1669;top:-586;width:0;height:287" coordorigin="1669,-586" coordsize="0,287" path="m1669,-299l1669,-586e" filled="f" stroked="t" strokeweight="0.398pt" strokecolor="#000000">
              <v:path arrowok="t"/>
            </v:shape>
            <v:shape style="position:absolute;left:10584;top:-586;width:0;height:287" coordorigin="10584,-586" coordsize="0,287" path="m10584,-299l10584,-586e" filled="f" stroked="t" strokeweight="0.398pt" strokecolor="#000000">
              <v:path arrowok="t"/>
            </v:shape>
            <v:shape style="position:absolute;left:1669;top:-299;width:0;height:287" coordorigin="1669,-299" coordsize="0,287" path="m1669,-12l1669,-299e" filled="f" stroked="t" strokeweight="0.398pt" strokecolor="#000000">
              <v:path arrowok="t"/>
            </v:shape>
            <v:shape style="position:absolute;left:10584;top:-299;width:0;height:287" coordorigin="10584,-299" coordsize="0,287" path="m10584,-12l10584,-299e" filled="f" stroked="t" strokeweight="0.398pt" strokecolor="#000000">
              <v:path arrowok="t"/>
            </v:shape>
            <v:shape style="position:absolute;left:1669;top:-12;width:0;height:287" coordorigin="1669,-12" coordsize="0,287" path="m1669,275l1669,-12e" filled="f" stroked="t" strokeweight="0.398pt" strokecolor="#000000">
              <v:path arrowok="t"/>
            </v:shape>
            <v:shape style="position:absolute;left:10584;top:-12;width:0;height:287" coordorigin="10584,-12" coordsize="0,287" path="m10584,275l10584,-12e" filled="f" stroked="t" strokeweight="0.398pt" strokecolor="#000000">
              <v:path arrowok="t"/>
            </v:shape>
            <v:shape style="position:absolute;left:1669;top:275;width:0;height:287" coordorigin="1669,275" coordsize="0,287" path="m1669,562l1669,275e" filled="f" stroked="t" strokeweight="0.398pt" strokecolor="#000000">
              <v:path arrowok="t"/>
            </v:shape>
            <v:shape style="position:absolute;left:10584;top:275;width:0;height:287" coordorigin="10584,275" coordsize="0,287" path="m10584,562l10584,275e" filled="f" stroked="t" strokeweight="0.398pt" strokecolor="#000000">
              <v:path arrowok="t"/>
            </v:shape>
            <v:shape style="position:absolute;left:1669;top:562;width:0;height:287" coordorigin="1669,562" coordsize="0,287" path="m1669,849l1669,562e" filled="f" stroked="t" strokeweight="0.398pt" strokecolor="#000000">
              <v:path arrowok="t"/>
            </v:shape>
            <v:shape style="position:absolute;left:10584;top:562;width:0;height:287" coordorigin="10584,562" coordsize="0,287" path="m10584,849l10584,562e" filled="f" stroked="t" strokeweight="0.398pt" strokecolor="#000000">
              <v:path arrowok="t"/>
            </v:shape>
            <v:shape style="position:absolute;left:1669;top:849;width:0;height:287" coordorigin="1669,849" coordsize="0,287" path="m1669,1136l1669,849e" filled="f" stroked="t" strokeweight="0.398pt" strokecolor="#000000">
              <v:path arrowok="t"/>
            </v:shape>
            <v:shape style="position:absolute;left:10584;top:849;width:0;height:287" coordorigin="10584,849" coordsize="0,287" path="m10584,1136l10584,849e" filled="f" stroked="t" strokeweight="0.398pt" strokecolor="#000000">
              <v:path arrowok="t"/>
            </v:shape>
            <v:shape style="position:absolute;left:1669;top:1136;width:0;height:68" coordorigin="1669,1136" coordsize="0,68" path="m1669,1203l1669,1136e" filled="f" stroked="t" strokeweight="0.398pt" strokecolor="#000000">
              <v:path arrowok="t"/>
            </v:shape>
            <v:shape style="position:absolute;left:1665;top:1199;width:68;height:0" coordorigin="1665,1199" coordsize="68,0" path="m1665,1199l1732,1199e" filled="f" stroked="t" strokeweight="0.398pt" strokecolor="#000000">
              <v:path arrowok="t"/>
            </v:shape>
            <v:shape style="position:absolute;left:1732;top:1199;width:8787;height:0" coordorigin="1732,1199" coordsize="8787,0" path="m1732,1199l10520,1199e" filled="f" stroked="t" strokeweight="0.398pt" strokecolor="#000000">
              <v:path arrowok="t"/>
            </v:shape>
            <v:shape style="position:absolute;left:10520;top:1199;width:68;height:0" coordorigin="10520,1199" coordsize="68,0" path="m10520,1199l10588,1199e" filled="f" stroked="t" strokeweight="0.398pt" strokecolor="#000000">
              <v:path arrowok="t"/>
            </v:shape>
            <v:shape style="position:absolute;left:10584;top:1136;width:0;height:68" coordorigin="10584,1136" coordsize="0,68" path="m10584,1203l10584,1136e" filled="f" stroked="t" strokeweight="0.3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18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-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-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’</w:t>
      </w:r>
      <w:r>
        <w:rPr>
          <w:rFonts w:cs="Times New Roman" w:hAnsi="Times New Roman" w:eastAsia="Times New Roman" w:ascii="Times New Roman"/>
          <w:spacing w:val="-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-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-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’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99"/>
          <w:sz w:val="20"/>
          <w:szCs w:val="20"/>
        </w:rPr>
        <w:t>%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57"/>
        <w:ind w:left="847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57"/>
        <w:ind w:left="114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9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7"/>
          <w:w w:val="99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16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~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-18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57"/>
        <w:ind w:left="114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z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15"/>
          <w:szCs w:val="15"/>
        </w:rPr>
        <w:jc w:val="left"/>
        <w:spacing w:before="1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4"/>
          <w:szCs w:val="34"/>
        </w:rPr>
        <w:jc w:val="left"/>
        <w:spacing w:lineRule="exact" w:line="380"/>
        <w:ind w:left="412"/>
      </w:pP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2.4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   </w:t>
      </w:r>
      <w:r>
        <w:rPr>
          <w:rFonts w:cs="Times New Roman" w:hAnsi="Times New Roman" w:eastAsia="Times New Roman" w:ascii="Times New Roman"/>
          <w:spacing w:val="8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34"/>
          <w:szCs w:val="34"/>
        </w:rPr>
        <w:t>Conclusão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</w:r>
    </w:p>
    <w:p>
      <w:pPr>
        <w:rPr>
          <w:sz w:val="28"/>
          <w:szCs w:val="28"/>
        </w:rPr>
        <w:jc w:val="left"/>
        <w:spacing w:before="17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01"/>
        <w:ind w:left="412" w:right="6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Neste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capítulo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foram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apresentados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passos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implementação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JOGUE-ME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monitoramento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sinal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bradicinesia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presente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arkinson.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" w:lineRule="auto" w:line="294"/>
        <w:ind w:left="412" w:right="61" w:firstLine="351"/>
      </w:pP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apresentado</w:t>
      </w:r>
      <w:r>
        <w:rPr>
          <w:rFonts w:cs="Times New Roman" w:hAnsi="Times New Roman" w:eastAsia="Times New Roman" w:ascii="Times New Roman"/>
          <w:spacing w:val="-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design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arquitetura</w:t>
      </w:r>
      <w:r>
        <w:rPr>
          <w:rFonts w:cs="Times New Roman" w:hAnsi="Times New Roman" w:eastAsia="Times New Roman" w:ascii="Times New Roman"/>
          <w:spacing w:val="-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tanto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cliente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quanto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serviço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recebimento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requisições,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processamento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sinal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identificação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sintoma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bradicinesia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13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]</w:t>
      </w:r>
      <w:r>
        <w:rPr>
          <w:rFonts w:cs="Times New Roman" w:hAnsi="Times New Roman" w:eastAsia="Times New Roman" w:ascii="Times New Roman"/>
          <w:spacing w:val="5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pre-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sente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arkinson.</w:t>
      </w:r>
      <w:r>
        <w:rPr>
          <w:rFonts w:cs="Times New Roman" w:hAnsi="Times New Roman" w:eastAsia="Times New Roman" w:ascii="Times New Roman"/>
          <w:spacing w:val="1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Demonstrou-se</w:t>
      </w:r>
      <w:r>
        <w:rPr>
          <w:rFonts w:cs="Times New Roman" w:hAnsi="Times New Roman" w:eastAsia="Times New Roman" w:ascii="Times New Roman"/>
          <w:spacing w:val="-1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neste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capítulo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detalhes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implementação</w:t>
      </w:r>
      <w:r>
        <w:rPr>
          <w:rFonts w:cs="Times New Roman" w:hAnsi="Times New Roman" w:eastAsia="Times New Roman" w:ascii="Times New Roman"/>
          <w:spacing w:val="-1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este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trabalho</w:t>
      </w:r>
      <w:r>
        <w:rPr>
          <w:rFonts w:cs="Times New Roman" w:hAnsi="Times New Roman" w:eastAsia="Times New Roman" w:ascii="Times New Roman"/>
          <w:spacing w:val="-8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possa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replicado</w:t>
      </w:r>
      <w:r>
        <w:rPr>
          <w:rFonts w:cs="Times New Roman" w:hAnsi="Times New Roman" w:eastAsia="Times New Roman" w:ascii="Times New Roman"/>
          <w:spacing w:val="-9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outras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análises</w:t>
      </w:r>
      <w:r>
        <w:rPr>
          <w:rFonts w:cs="Times New Roman" w:hAnsi="Times New Roman" w:eastAsia="Times New Roman" w:ascii="Times New Roman"/>
          <w:spacing w:val="-8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motoras.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0" w:lineRule="auto" w:line="301"/>
        <w:ind w:left="412" w:right="64" w:firstLine="351"/>
        <w:sectPr>
          <w:pgNumType w:start="23"/>
          <w:pgMar w:header="791" w:footer="0" w:top="980" w:bottom="280" w:left="1320" w:right="1280"/>
          <w:headerReference w:type="default" r:id="rId36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capítulo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guinte,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é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apresentado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xperimentos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realizados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aliar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trabalho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referentes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a: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perspect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profissional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saúde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suas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necessidades,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resultado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identi-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ficação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sintoma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bradicinesia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estudo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analítico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caso-controle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aliação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pacientes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arkinson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quanto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abordagem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monitoramento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sinais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motores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usando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jogos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eletrônicos.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8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49"/>
          <w:szCs w:val="49"/>
        </w:rPr>
        <w:jc w:val="left"/>
        <w:spacing w:lineRule="exact" w:line="520"/>
        <w:ind w:left="112"/>
      </w:pPr>
      <w:r>
        <w:rPr>
          <w:rFonts w:cs="Times New Roman" w:hAnsi="Times New Roman" w:eastAsia="Times New Roman" w:ascii="Times New Roman"/>
          <w:spacing w:val="0"/>
          <w:w w:val="106"/>
          <w:sz w:val="49"/>
          <w:szCs w:val="49"/>
        </w:rPr>
        <w:t>Bibliografia</w:t>
      </w:r>
      <w:r>
        <w:rPr>
          <w:rFonts w:cs="Times New Roman" w:hAnsi="Times New Roman" w:eastAsia="Times New Roman" w:ascii="Times New Roman"/>
          <w:spacing w:val="0"/>
          <w:w w:val="100"/>
          <w:sz w:val="49"/>
          <w:szCs w:val="49"/>
        </w:rPr>
      </w:r>
    </w:p>
    <w:p>
      <w:pPr>
        <w:rPr>
          <w:sz w:val="19"/>
          <w:szCs w:val="19"/>
        </w:rPr>
        <w:jc w:val="left"/>
        <w:spacing w:before="4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72" w:right="65"/>
      </w:pP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4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Dias-</w:t>
      </w:r>
      <w:r>
        <w:rPr>
          <w:rFonts w:cs="Times New Roman" w:hAnsi="Times New Roman" w:eastAsia="Times New Roman" w:ascii="Times New Roman"/>
          <w:spacing w:val="-19"/>
          <w:w w:val="100"/>
          <w:position w:val="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osta,</w:t>
      </w:r>
      <w:r>
        <w:rPr>
          <w:rFonts w:cs="Times New Roman" w:hAnsi="Times New Roman" w:eastAsia="Times New Roman" w:ascii="Times New Roman"/>
          <w:spacing w:val="1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Elza,</w:t>
      </w:r>
      <w:r>
        <w:rPr>
          <w:rFonts w:cs="Times New Roman" w:hAnsi="Times New Roman" w:eastAsia="Times New Roman" w:ascii="Times New Roman"/>
          <w:spacing w:val="2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Carlos</w:t>
      </w:r>
      <w:r>
        <w:rPr>
          <w:rFonts w:cs="Times New Roman" w:hAnsi="Times New Roman" w:eastAsia="Times New Roman" w:ascii="Times New Roman"/>
          <w:spacing w:val="1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Roberto</w:t>
      </w:r>
      <w:r>
        <w:rPr>
          <w:rFonts w:cs="Times New Roman" w:hAnsi="Times New Roman" w:eastAsia="Times New Roman" w:ascii="Times New Roman"/>
          <w:spacing w:val="1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Mello</w:t>
      </w:r>
      <w:r>
        <w:rPr>
          <w:rFonts w:cs="Times New Roman" w:hAnsi="Times New Roman" w:eastAsia="Times New Roman" w:ascii="Times New Roman"/>
          <w:spacing w:val="1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Rieder,</w:t>
      </w:r>
      <w:r>
        <w:rPr>
          <w:rFonts w:cs="Times New Roman" w:hAnsi="Times New Roman" w:eastAsia="Times New Roman" w:ascii="Times New Roman"/>
          <w:spacing w:val="2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7"/>
          <w:w w:val="100"/>
          <w:position w:val="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anderci</w:t>
      </w:r>
      <w:r>
        <w:rPr>
          <w:rFonts w:cs="Times New Roman" w:hAnsi="Times New Roman" w:eastAsia="Times New Roman" w:ascii="Times New Roman"/>
          <w:spacing w:val="1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Bo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ges</w:t>
      </w:r>
      <w:r>
        <w:rPr>
          <w:rFonts w:cs="Times New Roman" w:hAnsi="Times New Roman" w:eastAsia="Times New Roman" w:ascii="Times New Roman"/>
          <w:spacing w:val="1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Ylmar</w:t>
      </w:r>
      <w:r>
        <w:rPr>
          <w:rFonts w:cs="Times New Roman" w:hAnsi="Times New Roman" w:eastAsia="Times New Roman" w:ascii="Times New Roman"/>
          <w:spacing w:val="1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position w:val="0"/>
          <w:sz w:val="24"/>
          <w:szCs w:val="24"/>
        </w:rPr>
        <w:t>Correa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0"/>
        <w:ind w:left="62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Neto: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Doença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arkinson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Recomendações</w:t>
      </w:r>
      <w:r>
        <w:rPr>
          <w:rFonts w:cs="Times New Roman" w:hAnsi="Times New Roman" w:eastAsia="Times New Roman" w:ascii="Times New Roman"/>
          <w:spacing w:val="8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Academia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asilei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Ne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1"/>
          <w:w w:val="106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-2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gia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55"/>
        <w:ind w:left="628"/>
      </w:pPr>
      <w:r>
        <w:pict>
          <v:group style="position:absolute;margin-left:118.372pt;margin-top:11.7147pt;width:3.539pt;height:0pt;mso-position-horizontal-relative:page;mso-position-vertical-relative:paragraph;z-index:-3117" coordorigin="2367,234" coordsize="71,0">
            <v:shape style="position:absolute;left:2367;top:234;width:71;height:0" coordorigin="2367,234" coordsize="71,0" path="m2367,234l2438,234e" filled="f" stroked="t" strokeweight="0.359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position w:val="9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position w:val="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edição,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2010,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ISBN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978-85-62477-05-8.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17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73" w:right="66"/>
      </w:pP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4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Do,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art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position w:val="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illiam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position w:val="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einer: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position w:val="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arkinson</w:t>
      </w:r>
      <w:r>
        <w:rPr>
          <w:rFonts w:cs="Times New Roman" w:hAnsi="Times New Roman" w:eastAsia="Times New Roman" w:ascii="Times New Roman"/>
          <w:spacing w:val="-10"/>
          <w:w w:val="100"/>
          <w:position w:val="0"/>
          <w:sz w:val="24"/>
          <w:szCs w:val="24"/>
        </w:rPr>
        <w:t>’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Disease:</w:t>
      </w:r>
      <w:r>
        <w:rPr>
          <w:rFonts w:cs="Times New Roman" w:hAnsi="Times New Roman" w:eastAsia="Times New Roman" w:ascii="Times New Roman"/>
          <w:spacing w:val="4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gnosis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Clinical</w:t>
      </w:r>
      <w:r>
        <w:rPr>
          <w:rFonts w:cs="Times New Roman" w:hAnsi="Times New Roman" w:eastAsia="Times New Roman" w:ascii="Times New Roman"/>
          <w:spacing w:val="9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4"/>
          <w:szCs w:val="24"/>
        </w:rPr>
        <w:t>Man</w:t>
      </w:r>
      <w:r>
        <w:rPr>
          <w:rFonts w:cs="Times New Roman" w:hAnsi="Times New Roman" w:eastAsia="Times New Roman" w:ascii="Times New Roman"/>
          <w:spacing w:val="-2"/>
          <w:w w:val="102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99"/>
          <w:position w:val="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97"/>
          <w:position w:val="0"/>
          <w:sz w:val="24"/>
          <w:szCs w:val="24"/>
        </w:rPr>
        <w:t>ement</w:t>
      </w:r>
      <w:r>
        <w:rPr>
          <w:rFonts w:cs="Times New Roman" w:hAnsi="Times New Roman" w:eastAsia="Times New Roman" w:ascii="Times New Roman"/>
          <w:spacing w:val="0"/>
          <w:w w:val="99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55"/>
        <w:ind w:left="628"/>
      </w:pPr>
      <w:r>
        <w:pict>
          <v:group style="position:absolute;margin-left:254.528pt;margin-top:11.7147pt;width:3.539pt;height:0pt;mso-position-horizontal-relative:page;mso-position-vertical-relative:paragraph;z-index:-3116" coordorigin="5091,234" coordsize="71,0">
            <v:shape style="position:absolute;left:5091;top:234;width:71;height:0" coordorigin="5091,234" coordsize="71,0" path="m5091,234l5161,234e" filled="f" stroked="t" strokeweight="0.359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Demos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Medical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Publishing,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9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position w:val="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edição,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2007,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ISBN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193-386-400-1.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17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97"/>
        <w:ind w:left="628" w:right="64" w:hanging="515"/>
      </w:pP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Fish,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9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Jessica: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Unified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position w:val="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arkinson</w:t>
      </w:r>
      <w:r>
        <w:rPr>
          <w:rFonts w:cs="Times New Roman" w:hAnsi="Times New Roman" w:eastAsia="Times New Roman" w:ascii="Times New Roman"/>
          <w:spacing w:val="-10"/>
          <w:w w:val="100"/>
          <w:position w:val="0"/>
          <w:sz w:val="24"/>
          <w:szCs w:val="24"/>
        </w:rPr>
        <w:t>’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Disease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9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Rating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Scale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     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Springe</w:t>
      </w:r>
      <w:r>
        <w:rPr>
          <w:rFonts w:cs="Times New Roman" w:hAnsi="Times New Roman" w:eastAsia="Times New Roman" w:ascii="Times New Roman"/>
          <w:spacing w:val="-10"/>
          <w:w w:val="100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2011,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ISBN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978-0-387-79948-3.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7"/>
          <w:szCs w:val="17"/>
        </w:rPr>
        <w:jc w:val="left"/>
        <w:spacing w:before="3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97"/>
        <w:ind w:left="628" w:right="64" w:hanging="515"/>
      </w:pPr>
      <w:r>
        <w:pict>
          <v:group style="position:absolute;margin-left:448.318pt;margin-top:9.20012pt;width:3.539pt;height:0pt;mso-position-horizontal-relative:page;mso-position-vertical-relative:paragraph;z-index:-3115" coordorigin="8966,184" coordsize="71,0">
            <v:shape style="position:absolute;left:8966;top:184;width:71;height:0" coordorigin="8966,184" coordsize="71,0" path="m8966,184l9037,184e" filled="f" stroked="t" strokeweight="0.359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1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Flick,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U.:</w:t>
      </w:r>
      <w:r>
        <w:rPr>
          <w:rFonts w:cs="Times New Roman" w:hAnsi="Times New Roman" w:eastAsia="Times New Roman" w:ascii="Times New Roman"/>
          <w:spacing w:val="5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Uma</w:t>
      </w:r>
      <w:r>
        <w:rPr>
          <w:rFonts w:cs="Times New Roman" w:hAnsi="Times New Roman" w:eastAsia="Times New Roman" w:ascii="Times New Roman"/>
          <w:spacing w:val="5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Int</w:t>
      </w:r>
      <w:r>
        <w:rPr>
          <w:rFonts w:cs="Times New Roman" w:hAnsi="Times New Roman" w:eastAsia="Times New Roman" w:ascii="Times New Roman"/>
          <w:spacing w:val="-11"/>
          <w:w w:val="100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odução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à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position w:val="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esquisa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Qualitativa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5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Bookman,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9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9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spacing w:val="3"/>
          <w:w w:val="100"/>
          <w:position w:val="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edição,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2004,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ISBN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978-853630-414-4.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7"/>
          <w:szCs w:val="17"/>
        </w:rPr>
        <w:jc w:val="left"/>
        <w:spacing w:before="3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84"/>
        <w:ind w:left="628" w:right="62" w:hanging="515"/>
      </w:pPr>
      <w:r>
        <w:pict>
          <v:group style="position:absolute;margin-left:144.936pt;margin-top:26.5341pt;width:3.539pt;height:0pt;mso-position-horizontal-relative:page;mso-position-vertical-relative:paragraph;z-index:-3114" coordorigin="2899,531" coordsize="71,0">
            <v:shape style="position:absolute;left:2899;top:531;width:71;height:0" coordorigin="2899,531" coordsize="71,0" path="m2899,531l2970,531e" filled="f" stroked="t" strokeweight="0.359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4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Hamill,</w:t>
      </w:r>
      <w:r>
        <w:rPr>
          <w:rFonts w:cs="Times New Roman" w:hAnsi="Times New Roman" w:eastAsia="Times New Roman" w:ascii="Times New Roman"/>
          <w:spacing w:val="-1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Joseph</w:t>
      </w:r>
      <w:r>
        <w:rPr>
          <w:rFonts w:cs="Times New Roman" w:hAnsi="Times New Roman" w:eastAsia="Times New Roman" w:ascii="Times New Roman"/>
          <w:spacing w:val="-1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Kathleen</w:t>
      </w:r>
      <w:r>
        <w:rPr>
          <w:rFonts w:cs="Times New Roman" w:hAnsi="Times New Roman" w:eastAsia="Times New Roman" w:ascii="Times New Roman"/>
          <w:spacing w:val="-1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Knutzen:</w:t>
      </w:r>
      <w:r>
        <w:rPr>
          <w:rFonts w:cs="Times New Roman" w:hAnsi="Times New Roman" w:eastAsia="Times New Roman" w:ascii="Times New Roman"/>
          <w:spacing w:val="-1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Bases</w:t>
      </w:r>
      <w:r>
        <w:rPr>
          <w:rFonts w:cs="Times New Roman" w:hAnsi="Times New Roman" w:eastAsia="Times New Roman" w:ascii="Times New Roman"/>
          <w:spacing w:val="-1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Biomecânicas</w:t>
      </w:r>
      <w:r>
        <w:rPr>
          <w:rFonts w:cs="Times New Roman" w:hAnsi="Times New Roman" w:eastAsia="Times New Roman" w:ascii="Times New Roman"/>
          <w:spacing w:val="-19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-8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5"/>
          <w:position w:val="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2"/>
          <w:w w:val="95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5"/>
          <w:position w:val="0"/>
          <w:sz w:val="24"/>
          <w:szCs w:val="24"/>
        </w:rPr>
        <w:t>vimento</w:t>
      </w:r>
      <w:r>
        <w:rPr>
          <w:rFonts w:cs="Times New Roman" w:hAnsi="Times New Roman" w:eastAsia="Times New Roman" w:ascii="Times New Roman"/>
          <w:spacing w:val="5"/>
          <w:w w:val="95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Humano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Ma-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nole,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9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position w:val="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edição,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2012,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ISBN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978-852042-356-1.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3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84"/>
        <w:ind w:left="628" w:right="62" w:hanging="515"/>
      </w:pPr>
      <w:r>
        <w:pict>
          <v:group style="position:absolute;margin-left:485.178pt;margin-top:26.5341pt;width:3.539pt;height:0pt;mso-position-horizontal-relative:page;mso-position-vertical-relative:paragraph;z-index:-3113" coordorigin="9704,531" coordsize="71,0">
            <v:shape style="position:absolute;left:9704;top:531;width:71;height:0" coordorigin="9704,531" coordsize="71,0" path="m9704,531l9774,531e" filled="f" stroked="t" strokeweight="0.359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43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Health,</w:t>
      </w:r>
      <w:r>
        <w:rPr>
          <w:rFonts w:cs="Times New Roman" w:hAnsi="Times New Roman" w:eastAsia="Times New Roman" w:ascii="Times New Roman"/>
          <w:spacing w:val="1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National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Institute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Clinical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Excellence: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position w:val="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arkinson</w:t>
      </w:r>
      <w:r>
        <w:rPr>
          <w:rFonts w:cs="Times New Roman" w:hAnsi="Times New Roman" w:eastAsia="Times New Roman" w:ascii="Times New Roman"/>
          <w:spacing w:val="-10"/>
          <w:w w:val="100"/>
          <w:position w:val="0"/>
          <w:sz w:val="24"/>
          <w:szCs w:val="24"/>
        </w:rPr>
        <w:t>’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isease: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position w:val="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2"/>
          <w:w w:val="103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position w:val="0"/>
          <w:sz w:val="24"/>
          <w:szCs w:val="24"/>
        </w:rPr>
        <w:t>gnosis</w:t>
      </w:r>
      <w:r>
        <w:rPr>
          <w:rFonts w:cs="Times New Roman" w:hAnsi="Times New Roman" w:eastAsia="Times New Roman" w:ascii="Times New Roman"/>
          <w:spacing w:val="0"/>
          <w:w w:val="99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Man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ement</w:t>
      </w:r>
      <w:r>
        <w:rPr>
          <w:rFonts w:cs="Times New Roman" w:hAnsi="Times New Roman" w:eastAsia="Times New Roman" w:ascii="Times New Roman"/>
          <w:spacing w:val="-1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-1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Primary</w:t>
      </w:r>
      <w:r>
        <w:rPr>
          <w:rFonts w:cs="Times New Roman" w:hAnsi="Times New Roman" w:eastAsia="Times New Roman" w:ascii="Times New Roman"/>
          <w:spacing w:val="1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Secondary</w:t>
      </w:r>
      <w:r>
        <w:rPr>
          <w:rFonts w:cs="Times New Roman" w:hAnsi="Times New Roman" w:eastAsia="Times New Roman" w:ascii="Times New Roman"/>
          <w:spacing w:val="-18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-9"/>
          <w:w w:val="100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3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NICE</w:t>
      </w:r>
      <w:r>
        <w:rPr>
          <w:rFonts w:cs="Times New Roman" w:hAnsi="Times New Roman" w:eastAsia="Times New Roman" w:ascii="Times New Roman"/>
          <w:spacing w:val="-1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Clinical</w:t>
      </w:r>
      <w:r>
        <w:rPr>
          <w:rFonts w:cs="Times New Roman" w:hAnsi="Times New Roman" w:eastAsia="Times New Roman" w:ascii="Times New Roman"/>
          <w:spacing w:val="-1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Guideline,</w:t>
      </w:r>
      <w:r>
        <w:rPr>
          <w:rFonts w:cs="Times New Roman" w:hAnsi="Times New Roman" w:eastAsia="Times New Roman" w:ascii="Times New Roman"/>
          <w:spacing w:val="-1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position w:val="9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position w:val="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edição,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7"/>
        <w:ind w:left="62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2006,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ISBN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1-86016-283-5.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17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71" w:right="64"/>
      </w:pP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7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4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Kantardzic,</w:t>
      </w:r>
      <w:r>
        <w:rPr>
          <w:rFonts w:cs="Times New Roman" w:hAnsi="Times New Roman" w:eastAsia="Times New Roman" w:ascii="Times New Roman"/>
          <w:spacing w:val="-2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Mehmed:</w:t>
      </w:r>
      <w:r>
        <w:rPr>
          <w:rFonts w:cs="Times New Roman" w:hAnsi="Times New Roman" w:eastAsia="Times New Roman" w:ascii="Times New Roman"/>
          <w:spacing w:val="-2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spacing w:val="1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Mining: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Concepts,</w:t>
      </w:r>
      <w:r>
        <w:rPr>
          <w:rFonts w:cs="Times New Roman" w:hAnsi="Times New Roman" w:eastAsia="Times New Roman" w:ascii="Times New Roman"/>
          <w:spacing w:val="-2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position w:val="0"/>
          <w:sz w:val="24"/>
          <w:szCs w:val="24"/>
        </w:rPr>
        <w:t>Models,</w:t>
      </w:r>
      <w:r>
        <w:rPr>
          <w:rFonts w:cs="Times New Roman" w:hAnsi="Times New Roman" w:eastAsia="Times New Roman" w:ascii="Times New Roman"/>
          <w:spacing w:val="-8"/>
          <w:w w:val="97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position w:val="0"/>
          <w:sz w:val="24"/>
          <w:szCs w:val="24"/>
        </w:rPr>
        <w:t>Methods,</w:t>
      </w:r>
      <w:r>
        <w:rPr>
          <w:rFonts w:cs="Times New Roman" w:hAnsi="Times New Roman" w:eastAsia="Times New Roman" w:ascii="Times New Roman"/>
          <w:spacing w:val="1"/>
          <w:w w:val="97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position w:val="0"/>
          <w:sz w:val="24"/>
          <w:szCs w:val="24"/>
        </w:rPr>
        <w:t>Algorithms</w:t>
      </w:r>
      <w:r>
        <w:rPr>
          <w:rFonts w:cs="Times New Roman" w:hAnsi="Times New Roman" w:eastAsia="Times New Roman" w:ascii="Times New Roman"/>
          <w:spacing w:val="0"/>
          <w:w w:val="99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22"/>
          <w:w w:val="99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position w:val="0"/>
          <w:sz w:val="24"/>
          <w:szCs w:val="24"/>
        </w:rPr>
        <w:t>John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55"/>
        <w:ind w:left="628"/>
      </w:pPr>
      <w:r>
        <w:pict>
          <v:group style="position:absolute;margin-left:191.442pt;margin-top:11.7158pt;width:3.539pt;height:0pt;mso-position-horizontal-relative:page;mso-position-vertical-relative:paragraph;z-index:-3112" coordorigin="3829,234" coordsize="71,0">
            <v:shape style="position:absolute;left:3829;top:234;width:71;height:0" coordorigin="3829,234" coordsize="71,0" path="m3829,234l3900,234e" filled="f" stroked="t" strokeweight="0.359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&amp;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Sons,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9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position w:val="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edição,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2011,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ISBN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978-111802-913-8.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17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97"/>
        <w:ind w:left="628" w:right="64" w:hanging="515"/>
      </w:pP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8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4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eijsers,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Noël,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Martin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Horstink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Stan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Gielen: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6"/>
          <w:position w:val="0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-5"/>
          <w:w w:val="96"/>
          <w:position w:val="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96"/>
          <w:position w:val="0"/>
          <w:sz w:val="24"/>
          <w:szCs w:val="24"/>
        </w:rPr>
        <w:t>ulatory</w:t>
      </w:r>
      <w:r>
        <w:rPr>
          <w:rFonts w:cs="Times New Roman" w:hAnsi="Times New Roman" w:eastAsia="Times New Roman" w:ascii="Times New Roman"/>
          <w:spacing w:val="21"/>
          <w:w w:val="96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Motor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6"/>
          <w:position w:val="0"/>
          <w:sz w:val="24"/>
          <w:szCs w:val="24"/>
        </w:rPr>
        <w:t>Assessment</w:t>
      </w:r>
      <w:r>
        <w:rPr>
          <w:rFonts w:cs="Times New Roman" w:hAnsi="Times New Roman" w:eastAsia="Times New Roman" w:ascii="Times New Roman"/>
          <w:spacing w:val="11"/>
          <w:w w:val="96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9"/>
          <w:position w:val="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4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14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9"/>
          <w:position w:val="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99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kinson</w:t>
      </w:r>
      <w:r>
        <w:rPr>
          <w:rFonts w:cs="Times New Roman" w:hAnsi="Times New Roman" w:eastAsia="Times New Roman" w:ascii="Times New Roman"/>
          <w:spacing w:val="-10"/>
          <w:w w:val="100"/>
          <w:position w:val="0"/>
          <w:sz w:val="24"/>
          <w:szCs w:val="24"/>
        </w:rPr>
        <w:t>’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2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Disease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3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ement</w:t>
      </w:r>
      <w:r>
        <w:rPr>
          <w:rFonts w:cs="Times New Roman" w:hAnsi="Times New Roman" w:eastAsia="Times New Roman" w:ascii="Times New Roman"/>
          <w:spacing w:val="-1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Disorders,</w:t>
      </w:r>
      <w:r>
        <w:rPr>
          <w:rFonts w:cs="Times New Roman" w:hAnsi="Times New Roman" w:eastAsia="Times New Roman" w:ascii="Times New Roman"/>
          <w:spacing w:val="-1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21,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2006,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ISSN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1531-8257.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7"/>
          <w:szCs w:val="17"/>
        </w:rPr>
        <w:jc w:val="left"/>
        <w:spacing w:before="3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00"/>
        <w:ind w:left="628" w:right="64" w:hanging="515"/>
      </w:pP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9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9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LeM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yne,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Robert,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8"/>
          <w:w w:val="100"/>
          <w:position w:val="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imot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Mastroianni,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Michael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Cozza,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Cristian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Coroian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position w:val="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arren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Grundfest:</w:t>
      </w:r>
      <w:r>
        <w:rPr>
          <w:rFonts w:cs="Times New Roman" w:hAnsi="Times New Roman" w:eastAsia="Times New Roman" w:ascii="Times New Roman"/>
          <w:spacing w:val="-1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position w:val="0"/>
          <w:sz w:val="24"/>
          <w:szCs w:val="24"/>
        </w:rPr>
        <w:t>Implementation</w:t>
      </w:r>
      <w:r>
        <w:rPr>
          <w:rFonts w:cs="Times New Roman" w:hAnsi="Times New Roman" w:eastAsia="Times New Roman" w:ascii="Times New Roman"/>
          <w:spacing w:val="-3"/>
          <w:w w:val="98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-18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iPhone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ha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acterizing</w:t>
      </w:r>
      <w:r>
        <w:rPr>
          <w:rFonts w:cs="Times New Roman" w:hAnsi="Times New Roman" w:eastAsia="Times New Roman" w:ascii="Times New Roman"/>
          <w:spacing w:val="29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position w:val="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arkinson</w:t>
      </w:r>
      <w:r>
        <w:rPr>
          <w:rFonts w:cs="Times New Roman" w:hAnsi="Times New Roman" w:eastAsia="Times New Roman" w:ascii="Times New Roman"/>
          <w:spacing w:val="-10"/>
          <w:w w:val="100"/>
          <w:position w:val="0"/>
          <w:sz w:val="24"/>
          <w:szCs w:val="24"/>
        </w:rPr>
        <w:t>’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disease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position w:val="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16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9"/>
          <w:position w:val="0"/>
          <w:sz w:val="24"/>
          <w:szCs w:val="24"/>
        </w:rPr>
        <w:t>emor</w:t>
      </w:r>
      <w:r>
        <w:rPr>
          <w:rFonts w:cs="Times New Roman" w:hAnsi="Times New Roman" w:eastAsia="Times New Roman" w:ascii="Times New Roman"/>
          <w:spacing w:val="0"/>
          <w:w w:val="99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-11"/>
          <w:w w:val="100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ough</w:t>
      </w:r>
      <w:r>
        <w:rPr>
          <w:rFonts w:cs="Times New Roman" w:hAnsi="Times New Roman" w:eastAsia="Times New Roman" w:ascii="Times New Roman"/>
          <w:spacing w:val="29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wi</w:t>
      </w:r>
      <w:r>
        <w:rPr>
          <w:rFonts w:cs="Times New Roman" w:hAnsi="Times New Roman" w:eastAsia="Times New Roman" w:ascii="Times New Roman"/>
          <w:spacing w:val="-9"/>
          <w:w w:val="100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eless</w:t>
      </w:r>
      <w:r>
        <w:rPr>
          <w:rFonts w:cs="Times New Roman" w:hAnsi="Times New Roman" w:eastAsia="Times New Roman" w:ascii="Times New Roman"/>
          <w:spacing w:val="1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cele</w:t>
      </w:r>
      <w:r>
        <w:rPr>
          <w:rFonts w:cs="Times New Roman" w:hAnsi="Times New Roman" w:eastAsia="Times New Roman" w:ascii="Times New Roman"/>
          <w:spacing w:val="-11"/>
          <w:w w:val="100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ometer</w:t>
      </w:r>
      <w:r>
        <w:rPr>
          <w:rFonts w:cs="Times New Roman" w:hAnsi="Times New Roman" w:eastAsia="Times New Roman" w:ascii="Times New Roman"/>
          <w:spacing w:val="39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application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8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2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International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Confe</w:t>
      </w:r>
      <w:r>
        <w:rPr>
          <w:rFonts w:cs="Times New Roman" w:hAnsi="Times New Roman" w:eastAsia="Times New Roman" w:ascii="Times New Roman"/>
          <w:spacing w:val="-9"/>
          <w:w w:val="100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ence</w:t>
      </w:r>
      <w:r>
        <w:rPr>
          <w:rFonts w:cs="Times New Roman" w:hAnsi="Times New Roman" w:eastAsia="Times New Roman" w:ascii="Times New Roman"/>
          <w:spacing w:val="1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9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IEEE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Engineering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Medicine</w:t>
      </w:r>
      <w:r>
        <w:rPr>
          <w:rFonts w:cs="Times New Roman" w:hAnsi="Times New Roman" w:eastAsia="Times New Roman" w:ascii="Times New Roman"/>
          <w:spacing w:val="-18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1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6"/>
          <w:position w:val="0"/>
          <w:sz w:val="24"/>
          <w:szCs w:val="24"/>
        </w:rPr>
        <w:t>Biol</w:t>
      </w:r>
      <w:r>
        <w:rPr>
          <w:rFonts w:cs="Times New Roman" w:hAnsi="Times New Roman" w:eastAsia="Times New Roman" w:ascii="Times New Roman"/>
          <w:spacing w:val="-2"/>
          <w:w w:val="96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6"/>
          <w:position w:val="0"/>
          <w:sz w:val="24"/>
          <w:szCs w:val="24"/>
        </w:rPr>
        <w:t>gy</w:t>
      </w:r>
      <w:r>
        <w:rPr>
          <w:rFonts w:cs="Times New Roman" w:hAnsi="Times New Roman" w:eastAsia="Times New Roman" w:ascii="Times New Roman"/>
          <w:spacing w:val="0"/>
          <w:w w:val="96"/>
          <w:position w:val="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5"/>
          <w:w w:val="96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2010,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ISBN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978-142447-927-6.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7"/>
          <w:szCs w:val="17"/>
        </w:rPr>
        <w:jc w:val="left"/>
        <w:spacing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00"/>
        <w:ind w:left="628" w:right="64" w:hanging="515"/>
      </w:pP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10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]</w:t>
      </w:r>
      <w:r>
        <w:rPr>
          <w:rFonts w:cs="Times New Roman" w:hAnsi="Times New Roman" w:eastAsia="Times New Roman" w:ascii="Times New Roman"/>
          <w:spacing w:val="53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Li,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Cheng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Hsua,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Chin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7"/>
          <w:w w:val="100"/>
          <w:position w:val="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eng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Lin,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Bor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Chen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uo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Hsin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Hua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Ho: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3"/>
          <w:position w:val="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3"/>
          <w:w w:val="93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93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3"/>
          <w:position w:val="0"/>
          <w:sz w:val="24"/>
          <w:szCs w:val="24"/>
        </w:rPr>
        <w:t>utomatic</w:t>
      </w:r>
      <w:r>
        <w:rPr>
          <w:rFonts w:cs="Times New Roman" w:hAnsi="Times New Roman" w:eastAsia="Times New Roman" w:ascii="Times New Roman"/>
          <w:spacing w:val="41"/>
          <w:w w:val="93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Method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Selecting</w:t>
      </w:r>
      <w:r>
        <w:rPr>
          <w:rFonts w:cs="Times New Roman" w:hAnsi="Times New Roman" w:eastAsia="Times New Roman" w:ascii="Times New Roman"/>
          <w:spacing w:val="-1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position w:val="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ameter</w:t>
      </w:r>
      <w:r>
        <w:rPr>
          <w:rFonts w:cs="Times New Roman" w:hAnsi="Times New Roman" w:eastAsia="Times New Roman" w:ascii="Times New Roman"/>
          <w:spacing w:val="49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-1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Normalized</w:t>
      </w:r>
      <w:r>
        <w:rPr>
          <w:rFonts w:cs="Times New Roman" w:hAnsi="Times New Roman" w:eastAsia="Times New Roman" w:ascii="Times New Roman"/>
          <w:spacing w:val="-19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8"/>
          <w:w w:val="100"/>
          <w:position w:val="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ernel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Function</w:t>
      </w:r>
      <w:r>
        <w:rPr>
          <w:rFonts w:cs="Times New Roman" w:hAnsi="Times New Roman" w:eastAsia="Times New Roman" w:ascii="Times New Roman"/>
          <w:spacing w:val="1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Support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7"/>
          <w:w w:val="100"/>
          <w:position w:val="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ector</w:t>
      </w:r>
      <w:r>
        <w:rPr>
          <w:rFonts w:cs="Times New Roman" w:hAnsi="Times New Roman" w:eastAsia="Times New Roman" w:ascii="Times New Roman"/>
          <w:spacing w:val="-1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Ma-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hines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2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International</w:t>
      </w:r>
      <w:r>
        <w:rPr>
          <w:rFonts w:cs="Times New Roman" w:hAnsi="Times New Roman" w:eastAsia="Times New Roman" w:ascii="Times New Roman"/>
          <w:spacing w:val="6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Confe</w:t>
      </w:r>
      <w:r>
        <w:rPr>
          <w:rFonts w:cs="Times New Roman" w:hAnsi="Times New Roman" w:eastAsia="Times New Roman" w:ascii="Times New Roman"/>
          <w:spacing w:val="-9"/>
          <w:w w:val="100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ence</w:t>
      </w:r>
      <w:r>
        <w:rPr>
          <w:rFonts w:cs="Times New Roman" w:hAnsi="Times New Roman" w:eastAsia="Times New Roman" w:ascii="Times New Roman"/>
          <w:spacing w:val="1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2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2"/>
          <w:w w:val="100"/>
          <w:position w:val="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hnol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gies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3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Applications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9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Artificial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Intelli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ence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-1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2010,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ISBN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978-3-319-13986-9.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5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4349" w:right="4342"/>
        <w:sectPr>
          <w:pgMar w:header="0" w:footer="0" w:top="1560" w:bottom="280" w:left="1620" w:right="1280"/>
          <w:headerReference w:type="default" r:id="rId37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24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5"/>
        <w:ind w:left="112"/>
      </w:pPr>
      <w:r>
        <w:pict>
          <v:group style="position:absolute;margin-left:483.382pt;margin-top:10.4491pt;width:3.539pt;height:0pt;mso-position-horizontal-relative:page;mso-position-vertical-relative:paragraph;z-index:-3111" coordorigin="9668,209" coordsize="71,0">
            <v:shape style="position:absolute;left:9668;top:209;width:71;height:0" coordorigin="9668,209" coordsize="71,0" path="m9668,209l9738,209e" filled="f" stroked="t" strokeweight="0.359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11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]</w:t>
      </w:r>
      <w:r>
        <w:rPr>
          <w:rFonts w:cs="Times New Roman" w:hAnsi="Times New Roman" w:eastAsia="Times New Roman" w:ascii="Times New Roman"/>
          <w:spacing w:val="53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McGinnis,</w:t>
      </w:r>
      <w:r>
        <w:rPr>
          <w:rFonts w:cs="Times New Roman" w:hAnsi="Times New Roman" w:eastAsia="Times New Roman" w:ascii="Times New Roman"/>
          <w:spacing w:val="2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Peter:</w:t>
      </w:r>
      <w:r>
        <w:rPr>
          <w:rFonts w:cs="Times New Roman" w:hAnsi="Times New Roman" w:eastAsia="Times New Roman" w:ascii="Times New Roman"/>
          <w:spacing w:val="2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Biome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hanics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1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Sport</w:t>
      </w:r>
      <w:r>
        <w:rPr>
          <w:rFonts w:cs="Times New Roman" w:hAnsi="Times New Roman" w:eastAsia="Times New Roman" w:ascii="Times New Roman"/>
          <w:spacing w:val="2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38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Exe</w:t>
      </w:r>
      <w:r>
        <w:rPr>
          <w:rFonts w:cs="Times New Roman" w:hAnsi="Times New Roman" w:eastAsia="Times New Roman" w:ascii="Times New Roman"/>
          <w:spacing w:val="-9"/>
          <w:w w:val="100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cise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Human</w:t>
      </w:r>
      <w:r>
        <w:rPr>
          <w:rFonts w:cs="Times New Roman" w:hAnsi="Times New Roman" w:eastAsia="Times New Roman" w:ascii="Times New Roman"/>
          <w:spacing w:val="2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Kinetics,</w:t>
      </w:r>
      <w:r>
        <w:rPr>
          <w:rFonts w:cs="Times New Roman" w:hAnsi="Times New Roman" w:eastAsia="Times New Roman" w:ascii="Times New Roman"/>
          <w:spacing w:val="2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9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position w:val="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edição,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0"/>
        <w:ind w:left="62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2013,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ISBN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978-073607-966-2.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0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97"/>
        <w:ind w:left="628" w:right="64" w:hanging="515"/>
      </w:pP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12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]</w:t>
      </w:r>
      <w:r>
        <w:rPr>
          <w:rFonts w:cs="Times New Roman" w:hAnsi="Times New Roman" w:eastAsia="Times New Roman" w:ascii="Times New Roman"/>
          <w:spacing w:val="53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Microsoft:</w:t>
      </w:r>
      <w:r>
        <w:rPr>
          <w:rFonts w:cs="Times New Roman" w:hAnsi="Times New Roman" w:eastAsia="Times New Roman" w:ascii="Times New Roman"/>
          <w:spacing w:val="-1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Ms-Kinnect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2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Disponí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-1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em: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4"/>
          <w:szCs w:val="24"/>
        </w:rPr>
        <w:t> </w:t>
      </w:r>
      <w:hyperlink r:id="rId39">
        <w:r>
          <w:rPr>
            <w:rFonts w:cs="Times New Roman" w:hAnsi="Times New Roman" w:eastAsia="Times New Roman" w:ascii="Times New Roman"/>
            <w:spacing w:val="0"/>
            <w:w w:val="99"/>
            <w:position w:val="0"/>
            <w:sz w:val="24"/>
            <w:szCs w:val="24"/>
          </w:rPr>
          <w:t>http://ww</w:t>
        </w:r>
        <w:r>
          <w:rPr>
            <w:rFonts w:cs="Times New Roman" w:hAnsi="Times New Roman" w:eastAsia="Times New Roman" w:ascii="Times New Roman"/>
            <w:spacing w:val="-16"/>
            <w:w w:val="99"/>
            <w:position w:val="0"/>
            <w:sz w:val="24"/>
            <w:szCs w:val="24"/>
          </w:rPr>
          <w:t>w</w:t>
        </w:r>
        <w:r>
          <w:rPr>
            <w:rFonts w:cs="Times New Roman" w:hAnsi="Times New Roman" w:eastAsia="Times New Roman" w:ascii="Times New Roman"/>
            <w:spacing w:val="0"/>
            <w:w w:val="99"/>
            <w:position w:val="0"/>
            <w:sz w:val="24"/>
            <w:szCs w:val="24"/>
          </w:rPr>
          <w:t>.xbox.com/pt-BR/kinect,</w:t>
        </w:r>
      </w:hyperlink>
      <w:r>
        <w:rPr>
          <w:rFonts w:cs="Times New Roman" w:hAnsi="Times New Roman" w:eastAsia="Times New Roman" w:ascii="Times New Roman"/>
          <w:spacing w:val="-5"/>
          <w:w w:val="99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2012.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Úl-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timo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acesso: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Junho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2016.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6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99"/>
        <w:ind w:left="628" w:right="64" w:hanging="515"/>
      </w:pP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13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]</w:t>
      </w:r>
      <w:r>
        <w:rPr>
          <w:rFonts w:cs="Times New Roman" w:hAnsi="Times New Roman" w:eastAsia="Times New Roman" w:ascii="Times New Roman"/>
          <w:spacing w:val="53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Nuseibeh,</w:t>
      </w:r>
      <w:r>
        <w:rPr>
          <w:rFonts w:cs="Times New Roman" w:hAnsi="Times New Roman" w:eastAsia="Times New Roman" w:ascii="Times New Roman"/>
          <w:spacing w:val="9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Bashar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Easterbrook: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Requi</w:t>
      </w:r>
      <w:r>
        <w:rPr>
          <w:rFonts w:cs="Times New Roman" w:hAnsi="Times New Roman" w:eastAsia="Times New Roman" w:ascii="Times New Roman"/>
          <w:spacing w:val="-9"/>
          <w:w w:val="100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ements</w:t>
      </w:r>
      <w:r>
        <w:rPr>
          <w:rFonts w:cs="Times New Roman" w:hAnsi="Times New Roman" w:eastAsia="Times New Roman" w:ascii="Times New Roman"/>
          <w:spacing w:val="-1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Engineering:</w:t>
      </w:r>
      <w:r>
        <w:rPr>
          <w:rFonts w:cs="Times New Roman" w:hAnsi="Times New Roman" w:eastAsia="Times New Roman" w:ascii="Times New Roman"/>
          <w:spacing w:val="5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Roadmap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1"/>
          <w:w w:val="100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oceedings</w:t>
      </w:r>
      <w:r>
        <w:rPr>
          <w:rFonts w:cs="Times New Roman" w:hAnsi="Times New Roman" w:eastAsia="Times New Roman" w:ascii="Times New Roman"/>
          <w:spacing w:val="3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Confe</w:t>
      </w:r>
      <w:r>
        <w:rPr>
          <w:rFonts w:cs="Times New Roman" w:hAnsi="Times New Roman" w:eastAsia="Times New Roman" w:ascii="Times New Roman"/>
          <w:spacing w:val="-9"/>
          <w:w w:val="100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ence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1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Futu</w:t>
      </w:r>
      <w:r>
        <w:rPr>
          <w:rFonts w:cs="Times New Roman" w:hAnsi="Times New Roman" w:eastAsia="Times New Roman" w:ascii="Times New Roman"/>
          <w:spacing w:val="-9"/>
          <w:w w:val="100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9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Softwa</w:t>
      </w:r>
      <w:r>
        <w:rPr>
          <w:rFonts w:cs="Times New Roman" w:hAnsi="Times New Roman" w:eastAsia="Times New Roman" w:ascii="Times New Roman"/>
          <w:spacing w:val="-9"/>
          <w:w w:val="100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Engineering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8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CM,</w:t>
      </w:r>
      <w:r>
        <w:rPr>
          <w:rFonts w:cs="Times New Roman" w:hAnsi="Times New Roman" w:eastAsia="Times New Roman" w:ascii="Times New Roman"/>
          <w:spacing w:val="1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2000,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ISBN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1-58113-253-0.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4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97"/>
        <w:ind w:left="628" w:right="64" w:hanging="515"/>
      </w:pP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14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]</w:t>
      </w:r>
      <w:r>
        <w:rPr>
          <w:rFonts w:cs="Times New Roman" w:hAnsi="Times New Roman" w:eastAsia="Times New Roman" w:ascii="Times New Roman"/>
          <w:spacing w:val="53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eira</w:t>
      </w:r>
      <w:r>
        <w:rPr>
          <w:rFonts w:cs="Times New Roman" w:hAnsi="Times New Roman" w:eastAsia="Times New Roman" w:ascii="Times New Roman"/>
          <w:spacing w:val="-1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Bastos</w:t>
      </w:r>
      <w:r>
        <w:rPr>
          <w:rFonts w:cs="Times New Roman" w:hAnsi="Times New Roman" w:eastAsia="Times New Roman" w:ascii="Times New Roman"/>
          <w:spacing w:val="-1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Junior,</w:t>
      </w:r>
      <w:r>
        <w:rPr>
          <w:rFonts w:cs="Times New Roman" w:hAnsi="Times New Roman" w:eastAsia="Times New Roman" w:ascii="Times New Roman"/>
          <w:spacing w:val="-1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aulo</w:t>
      </w:r>
      <w:r>
        <w:rPr>
          <w:rFonts w:cs="Times New Roman" w:hAnsi="Times New Roman" w:eastAsia="Times New Roman" w:ascii="Times New Roman"/>
          <w:spacing w:val="-1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Roberto</w:t>
      </w:r>
      <w:r>
        <w:rPr>
          <w:rFonts w:cs="Times New Roman" w:hAnsi="Times New Roman" w:eastAsia="Times New Roman" w:ascii="Times New Roman"/>
          <w:spacing w:val="-1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de:</w:t>
      </w:r>
      <w:r>
        <w:rPr>
          <w:rFonts w:cs="Times New Roman" w:hAnsi="Times New Roman" w:eastAsia="Times New Roman" w:ascii="Times New Roman"/>
          <w:spacing w:val="-8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Elicitação</w:t>
      </w:r>
      <w:r>
        <w:rPr>
          <w:rFonts w:cs="Times New Roman" w:hAnsi="Times New Roman" w:eastAsia="Times New Roman" w:ascii="Times New Roman"/>
          <w:spacing w:val="1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position w:val="0"/>
          <w:sz w:val="24"/>
          <w:szCs w:val="24"/>
        </w:rPr>
        <w:t>Requisitos</w:t>
      </w:r>
      <w:r>
        <w:rPr>
          <w:rFonts w:cs="Times New Roman" w:hAnsi="Times New Roman" w:eastAsia="Times New Roman" w:ascii="Times New Roman"/>
          <w:spacing w:val="-5"/>
          <w:w w:val="98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position w:val="0"/>
          <w:sz w:val="24"/>
          <w:szCs w:val="24"/>
        </w:rPr>
        <w:t>Softwa</w:t>
      </w:r>
      <w:r>
        <w:rPr>
          <w:rFonts w:cs="Times New Roman" w:hAnsi="Times New Roman" w:eastAsia="Times New Roman" w:ascii="Times New Roman"/>
          <w:spacing w:val="-9"/>
          <w:w w:val="97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97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avés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1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Utilização</w:t>
      </w:r>
      <w:r>
        <w:rPr>
          <w:rFonts w:cs="Times New Roman" w:hAnsi="Times New Roman" w:eastAsia="Times New Roman" w:ascii="Times New Roman"/>
          <w:spacing w:val="1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Questionários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39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Dissertação</w:t>
      </w:r>
      <w:r>
        <w:rPr>
          <w:rFonts w:cs="Times New Roman" w:hAnsi="Times New Roman" w:eastAsia="Times New Roman" w:ascii="Times New Roman"/>
          <w:spacing w:val="-1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Mestrado,</w:t>
      </w:r>
      <w:r>
        <w:rPr>
          <w:rFonts w:cs="Times New Roman" w:hAnsi="Times New Roman" w:eastAsia="Times New Roman" w:ascii="Times New Roman"/>
          <w:spacing w:val="-1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PUC-Rio,</w:t>
      </w:r>
      <w:r>
        <w:rPr>
          <w:rFonts w:cs="Times New Roman" w:hAnsi="Times New Roman" w:eastAsia="Times New Roman" w:ascii="Times New Roman"/>
          <w:spacing w:val="-1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2005.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6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00"/>
        <w:ind w:left="628" w:right="64" w:hanging="515"/>
      </w:pP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15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]</w:t>
      </w:r>
      <w:r>
        <w:rPr>
          <w:rFonts w:cs="Times New Roman" w:hAnsi="Times New Roman" w:eastAsia="Times New Roman" w:ascii="Times New Roman"/>
          <w:spacing w:val="53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atel,</w:t>
      </w:r>
      <w:r>
        <w:rPr>
          <w:rFonts w:cs="Times New Roman" w:hAnsi="Times New Roman" w:eastAsia="Times New Roman" w:ascii="Times New Roman"/>
          <w:spacing w:val="-1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yamal,</w:t>
      </w:r>
      <w:r>
        <w:rPr>
          <w:rFonts w:cs="Times New Roman" w:hAnsi="Times New Roman" w:eastAsia="Times New Roman" w:ascii="Times New Roman"/>
          <w:spacing w:val="-1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8"/>
          <w:w w:val="100"/>
          <w:position w:val="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onrad</w:t>
      </w:r>
      <w:r>
        <w:rPr>
          <w:rFonts w:cs="Times New Roman" w:hAnsi="Times New Roman" w:eastAsia="Times New Roman" w:ascii="Times New Roman"/>
          <w:spacing w:val="-1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Lorincz,</w:t>
      </w:r>
      <w:r>
        <w:rPr>
          <w:rFonts w:cs="Times New Roman" w:hAnsi="Times New Roman" w:eastAsia="Times New Roman" w:ascii="Times New Roman"/>
          <w:spacing w:val="-1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Richard</w:t>
      </w:r>
      <w:r>
        <w:rPr>
          <w:rFonts w:cs="Times New Roman" w:hAnsi="Times New Roman" w:eastAsia="Times New Roman" w:ascii="Times New Roman"/>
          <w:spacing w:val="-1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Hughes,</w:t>
      </w:r>
      <w:r>
        <w:rPr>
          <w:rFonts w:cs="Times New Roman" w:hAnsi="Times New Roman" w:eastAsia="Times New Roman" w:ascii="Times New Roman"/>
          <w:spacing w:val="-1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Nan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Huggins,</w:t>
      </w:r>
      <w:r>
        <w:rPr>
          <w:rFonts w:cs="Times New Roman" w:hAnsi="Times New Roman" w:eastAsia="Times New Roman" w:ascii="Times New Roman"/>
          <w:spacing w:val="-1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John</w:t>
      </w:r>
      <w:r>
        <w:rPr>
          <w:rFonts w:cs="Times New Roman" w:hAnsi="Times New Roman" w:eastAsia="Times New Roman" w:ascii="Times New Roman"/>
          <w:spacing w:val="-1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Gr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wdon,</w:t>
      </w:r>
      <w:r>
        <w:rPr>
          <w:rFonts w:cs="Times New Roman" w:hAnsi="Times New Roman" w:eastAsia="Times New Roman" w:ascii="Times New Roman"/>
          <w:spacing w:val="-1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Da-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vid</w:t>
      </w:r>
      <w:r>
        <w:rPr>
          <w:rFonts w:cs="Times New Roman" w:hAnsi="Times New Roman" w:eastAsia="Times New Roman" w:ascii="Times New Roman"/>
          <w:spacing w:val="-1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Standaert,</w:t>
      </w:r>
      <w:r>
        <w:rPr>
          <w:rFonts w:cs="Times New Roman" w:hAnsi="Times New Roman" w:eastAsia="Times New Roman" w:ascii="Times New Roman"/>
          <w:spacing w:val="-19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Metin</w:t>
      </w:r>
      <w:r>
        <w:rPr>
          <w:rFonts w:cs="Times New Roman" w:hAnsi="Times New Roman" w:eastAsia="Times New Roman" w:ascii="Times New Roman"/>
          <w:spacing w:val="-1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Akay,</w:t>
      </w:r>
      <w:r>
        <w:rPr>
          <w:rFonts w:cs="Times New Roman" w:hAnsi="Times New Roman" w:eastAsia="Times New Roman" w:ascii="Times New Roman"/>
          <w:spacing w:val="-1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Jennifer</w:t>
      </w:r>
      <w:r>
        <w:rPr>
          <w:rFonts w:cs="Times New Roman" w:hAnsi="Times New Roman" w:eastAsia="Times New Roman" w:ascii="Times New Roman"/>
          <w:spacing w:val="-19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Dy,</w:t>
      </w:r>
      <w:r>
        <w:rPr>
          <w:rFonts w:cs="Times New Roman" w:hAnsi="Times New Roman" w:eastAsia="Times New Roman" w:ascii="Times New Roman"/>
          <w:spacing w:val="-1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Matt</w:t>
      </w:r>
      <w:r>
        <w:rPr>
          <w:rFonts w:cs="Times New Roman" w:hAnsi="Times New Roman" w:eastAsia="Times New Roman" w:ascii="Times New Roman"/>
          <w:spacing w:val="-1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position w:val="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elsh</w:t>
      </w:r>
      <w:r>
        <w:rPr>
          <w:rFonts w:cs="Times New Roman" w:hAnsi="Times New Roman" w:eastAsia="Times New Roman" w:ascii="Times New Roman"/>
          <w:spacing w:val="-1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aolo</w:t>
      </w:r>
      <w:r>
        <w:rPr>
          <w:rFonts w:cs="Times New Roman" w:hAnsi="Times New Roman" w:eastAsia="Times New Roman" w:ascii="Times New Roman"/>
          <w:spacing w:val="-1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Bonato:</w:t>
      </w:r>
      <w:r>
        <w:rPr>
          <w:rFonts w:cs="Times New Roman" w:hAnsi="Times New Roman" w:eastAsia="Times New Roman" w:ascii="Times New Roman"/>
          <w:spacing w:val="-19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Monitoring</w:t>
      </w:r>
      <w:r>
        <w:rPr>
          <w:rFonts w:cs="Times New Roman" w:hAnsi="Times New Roman" w:eastAsia="Times New Roman" w:ascii="Times New Roman"/>
          <w:spacing w:val="-2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Motor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Fluctuations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-1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position w:val="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atients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"/>
          <w:w w:val="93"/>
          <w:position w:val="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93"/>
          <w:position w:val="0"/>
          <w:sz w:val="24"/>
          <w:szCs w:val="24"/>
        </w:rPr>
        <w:t>ith</w:t>
      </w:r>
      <w:r>
        <w:rPr>
          <w:rFonts w:cs="Times New Roman" w:hAnsi="Times New Roman" w:eastAsia="Times New Roman" w:ascii="Times New Roman"/>
          <w:spacing w:val="-7"/>
          <w:w w:val="93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position w:val="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arkinson</w:t>
      </w:r>
      <w:r>
        <w:rPr>
          <w:rFonts w:cs="Times New Roman" w:hAnsi="Times New Roman" w:eastAsia="Times New Roman" w:ascii="Times New Roman"/>
          <w:spacing w:val="-10"/>
          <w:w w:val="100"/>
          <w:position w:val="0"/>
          <w:sz w:val="24"/>
          <w:szCs w:val="24"/>
        </w:rPr>
        <w:t>’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Disease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Using</w:t>
      </w:r>
      <w:r>
        <w:rPr>
          <w:rFonts w:cs="Times New Roman" w:hAnsi="Times New Roman" w:eastAsia="Times New Roman" w:ascii="Times New Roman"/>
          <w:spacing w:val="-2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2"/>
          <w:w w:val="100"/>
          <w:position w:val="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ea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able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Senso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1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IEEE</w:t>
      </w:r>
      <w:r>
        <w:rPr>
          <w:rFonts w:cs="Times New Roman" w:hAnsi="Times New Roman" w:eastAsia="Times New Roman" w:ascii="Times New Roman"/>
          <w:spacing w:val="-19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8"/>
          <w:w w:val="100"/>
          <w:position w:val="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ran-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sactions</w:t>
      </w:r>
      <w:r>
        <w:rPr>
          <w:rFonts w:cs="Times New Roman" w:hAnsi="Times New Roman" w:eastAsia="Times New Roman" w:ascii="Times New Roman"/>
          <w:spacing w:val="-8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Information</w:t>
      </w:r>
      <w:r>
        <w:rPr>
          <w:rFonts w:cs="Times New Roman" w:hAnsi="Times New Roman" w:eastAsia="Times New Roman" w:ascii="Times New Roman"/>
          <w:spacing w:val="-1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7"/>
          <w:w w:val="100"/>
          <w:position w:val="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echnology</w:t>
      </w:r>
      <w:r>
        <w:rPr>
          <w:rFonts w:cs="Times New Roman" w:hAnsi="Times New Roman" w:eastAsia="Times New Roman" w:ascii="Times New Roman"/>
          <w:spacing w:val="-1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Biomedicine,</w:t>
      </w:r>
      <w:r>
        <w:rPr>
          <w:rFonts w:cs="Times New Roman" w:hAnsi="Times New Roman" w:eastAsia="Times New Roman" w:ascii="Times New Roman"/>
          <w:spacing w:val="-1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13(6),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2009,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ISSN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1089-7771.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4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99"/>
        <w:ind w:left="628" w:right="64" w:hanging="515"/>
      </w:pP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16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]</w:t>
      </w:r>
      <w:r>
        <w:rPr>
          <w:rFonts w:cs="Times New Roman" w:hAnsi="Times New Roman" w:eastAsia="Times New Roman" w:ascii="Times New Roman"/>
          <w:spacing w:val="52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Research,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4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alis: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-8"/>
          <w:w w:val="100"/>
          <w:position w:val="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MINER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Lite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v1.2.2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      </w:t>
      </w:r>
      <w:r>
        <w:rPr>
          <w:rFonts w:cs="Times New Roman" w:hAnsi="Times New Roman" w:eastAsia="Times New Roman" w:ascii="Times New Roman"/>
          <w:spacing w:val="2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Softwa</w:t>
      </w:r>
      <w:r>
        <w:rPr>
          <w:rFonts w:cs="Times New Roman" w:hAnsi="Times New Roman" w:eastAsia="Times New Roman" w:ascii="Times New Roman"/>
          <w:spacing w:val="-9"/>
          <w:w w:val="100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Disponí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em:</w:t>
      </w:r>
      <w:hyperlink r:id="rId40">
        <w:r>
          <w:rPr>
            <w:rFonts w:cs="Times New Roman" w:hAnsi="Times New Roman" w:eastAsia="Times New Roman" w:ascii="Times New Roman"/>
            <w:spacing w:val="0"/>
            <w:w w:val="100"/>
            <w:position w:val="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position w:val="0"/>
            <w:sz w:val="24"/>
            <w:szCs w:val="24"/>
          </w:rPr>
          <w:t>http://pr</w:t>
        </w:r>
        <w:r>
          <w:rPr>
            <w:rFonts w:cs="Times New Roman" w:hAnsi="Times New Roman" w:eastAsia="Times New Roman" w:ascii="Times New Roman"/>
            <w:spacing w:val="-4"/>
            <w:w w:val="100"/>
            <w:position w:val="0"/>
            <w:sz w:val="24"/>
            <w:szCs w:val="24"/>
          </w:rPr>
          <w:t>o</w:t>
        </w:r>
        <w:r>
          <w:rPr>
            <w:rFonts w:cs="Times New Roman" w:hAnsi="Times New Roman" w:eastAsia="Times New Roman" w:ascii="Times New Roman"/>
            <w:spacing w:val="-6"/>
            <w:w w:val="100"/>
            <w:position w:val="0"/>
            <w:sz w:val="24"/>
            <w:szCs w:val="24"/>
          </w:rPr>
          <w:t>v</w:t>
        </w:r>
        <w:r>
          <w:rPr>
            <w:rFonts w:cs="Times New Roman" w:hAnsi="Times New Roman" w:eastAsia="Times New Roman" w:ascii="Times New Roman"/>
            <w:spacing w:val="0"/>
            <w:w w:val="100"/>
            <w:position w:val="0"/>
            <w:sz w:val="24"/>
            <w:szCs w:val="24"/>
          </w:rPr>
          <w:t>alisresearch.com/products/qualitat</w:t>
        </w:r>
        <w:r>
          <w:rPr>
            <w:rFonts w:cs="Times New Roman" w:hAnsi="Times New Roman" w:eastAsia="Times New Roman" w:ascii="Times New Roman"/>
            <w:spacing w:val="-6"/>
            <w:w w:val="100"/>
            <w:position w:val="0"/>
            <w:sz w:val="24"/>
            <w:szCs w:val="24"/>
          </w:rPr>
          <w:t>i</w:t>
        </w:r>
        <w:r>
          <w:rPr>
            <w:rFonts w:cs="Times New Roman" w:hAnsi="Times New Roman" w:eastAsia="Times New Roman" w:ascii="Times New Roman"/>
            <w:spacing w:val="-4"/>
            <w:w w:val="100"/>
            <w:position w:val="0"/>
            <w:sz w:val="24"/>
            <w:szCs w:val="24"/>
          </w:rPr>
          <w:t>v</w:t>
        </w:r>
        <w:r>
          <w:rPr>
            <w:rFonts w:cs="Times New Roman" w:hAnsi="Times New Roman" w:eastAsia="Times New Roman" w:ascii="Times New Roman"/>
            <w:spacing w:val="0"/>
            <w:w w:val="100"/>
            <w:position w:val="0"/>
            <w:sz w:val="24"/>
            <w:szCs w:val="24"/>
          </w:rPr>
          <w:t>e-data-analysis-soft</w:t>
        </w:r>
        <w:r>
          <w:rPr>
            <w:rFonts w:cs="Times New Roman" w:hAnsi="Times New Roman" w:eastAsia="Times New Roman" w:ascii="Times New Roman"/>
            <w:spacing w:val="-2"/>
            <w:w w:val="100"/>
            <w:position w:val="0"/>
            <w:sz w:val="24"/>
            <w:szCs w:val="24"/>
          </w:rPr>
          <w:t>w</w:t>
        </w:r>
        <w:r>
          <w:rPr>
            <w:rFonts w:cs="Times New Roman" w:hAnsi="Times New Roman" w:eastAsia="Times New Roman" w:ascii="Times New Roman"/>
            <w:spacing w:val="0"/>
            <w:w w:val="100"/>
            <w:position w:val="0"/>
            <w:sz w:val="24"/>
            <w:szCs w:val="24"/>
          </w:rPr>
          <w:t>are/.</w:t>
        </w:r>
      </w:hyperlink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Último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acesso: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Junho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2016.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4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00"/>
        <w:ind w:left="628" w:right="64" w:hanging="515"/>
      </w:pP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17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]</w:t>
      </w:r>
      <w:r>
        <w:rPr>
          <w:rFonts w:cs="Times New Roman" w:hAnsi="Times New Roman" w:eastAsia="Times New Roman" w:ascii="Times New Roman"/>
          <w:spacing w:val="5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Sano,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7"/>
          <w:w w:val="100"/>
          <w:position w:val="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o,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Akihi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Kandori,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position w:val="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oshinori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Miyoshi,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position w:val="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oshio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Tsuji,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eisu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Shima,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Ma-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saru</w:t>
      </w:r>
      <w:r>
        <w:rPr>
          <w:rFonts w:cs="Times New Roman" w:hAnsi="Times New Roman" w:eastAsia="Times New Roman" w:ascii="Times New Roman"/>
          <w:spacing w:val="1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6"/>
          <w:w w:val="100"/>
          <w:position w:val="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oe</w:t>
      </w:r>
      <w:r>
        <w:rPr>
          <w:rFonts w:cs="Times New Roman" w:hAnsi="Times New Roman" w:eastAsia="Times New Roman" w:ascii="Times New Roman"/>
          <w:spacing w:val="1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uro</w:t>
      </w:r>
      <w:r>
        <w:rPr>
          <w:rFonts w:cs="Times New Roman" w:hAnsi="Times New Roman" w:eastAsia="Times New Roman" w:ascii="Times New Roman"/>
          <w:spacing w:val="1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oda:</w:t>
      </w:r>
      <w:r>
        <w:rPr>
          <w:rFonts w:cs="Times New Roman" w:hAnsi="Times New Roman" w:eastAsia="Times New Roman" w:ascii="Times New Roman"/>
          <w:spacing w:val="9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verity</w:t>
      </w:r>
      <w:r>
        <w:rPr>
          <w:rFonts w:cs="Times New Roman" w:hAnsi="Times New Roman" w:eastAsia="Times New Roman" w:ascii="Times New Roman"/>
          <w:spacing w:val="-1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Estimation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"/>
          <w:w w:val="100"/>
          <w:position w:val="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-tapping</w:t>
      </w:r>
      <w:r>
        <w:rPr>
          <w:rFonts w:cs="Times New Roman" w:hAnsi="Times New Roman" w:eastAsia="Times New Roman" w:ascii="Times New Roman"/>
          <w:spacing w:val="4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Caused</w:t>
      </w:r>
      <w:r>
        <w:rPr>
          <w:rFonts w:cs="Times New Roman" w:hAnsi="Times New Roman" w:eastAsia="Times New Roman" w:ascii="Times New Roman"/>
          <w:spacing w:val="2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By</w:t>
      </w:r>
      <w:r>
        <w:rPr>
          <w:rFonts w:cs="Times New Roman" w:hAnsi="Times New Roman" w:eastAsia="Times New Roman" w:ascii="Times New Roman"/>
          <w:spacing w:val="-1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9"/>
          <w:position w:val="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4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14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9"/>
          <w:position w:val="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99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kinson</w:t>
      </w:r>
      <w:r>
        <w:rPr>
          <w:rFonts w:cs="Times New Roman" w:hAnsi="Times New Roman" w:eastAsia="Times New Roman" w:ascii="Times New Roman"/>
          <w:spacing w:val="-10"/>
          <w:w w:val="100"/>
          <w:position w:val="0"/>
          <w:sz w:val="24"/>
          <w:szCs w:val="24"/>
        </w:rPr>
        <w:t>’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Disease</w:t>
      </w:r>
      <w:r>
        <w:rPr>
          <w:rFonts w:cs="Times New Roman" w:hAnsi="Times New Roman" w:eastAsia="Times New Roman" w:ascii="Times New Roman"/>
          <w:spacing w:val="3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By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Using</w:t>
      </w:r>
      <w:r>
        <w:rPr>
          <w:rFonts w:cs="Times New Roman" w:hAnsi="Times New Roman" w:eastAsia="Times New Roman" w:ascii="Times New Roman"/>
          <w:spacing w:val="2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Linear</w:t>
      </w:r>
      <w:r>
        <w:rPr>
          <w:rFonts w:cs="Times New Roman" w:hAnsi="Times New Roman" w:eastAsia="Times New Roman" w:ascii="Times New Roman"/>
          <w:spacing w:val="3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Discriminant</w:t>
      </w:r>
      <w:r>
        <w:rPr>
          <w:rFonts w:cs="Times New Roman" w:hAnsi="Times New Roman" w:eastAsia="Times New Roman" w:ascii="Times New Roman"/>
          <w:spacing w:val="2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0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9"/>
          <w:w w:val="100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ession</w:t>
      </w:r>
      <w:r>
        <w:rPr>
          <w:rFonts w:cs="Times New Roman" w:hAnsi="Times New Roman" w:eastAsia="Times New Roman" w:ascii="Times New Roman"/>
          <w:spacing w:val="1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Analysis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2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position w:val="0"/>
          <w:sz w:val="24"/>
          <w:szCs w:val="24"/>
        </w:rPr>
        <w:t>Interna-</w:t>
      </w:r>
      <w:r>
        <w:rPr>
          <w:rFonts w:cs="Times New Roman" w:hAnsi="Times New Roman" w:eastAsia="Times New Roman" w:ascii="Times New Roman"/>
          <w:spacing w:val="0"/>
          <w:w w:val="103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tional</w:t>
      </w:r>
      <w:r>
        <w:rPr>
          <w:rFonts w:cs="Times New Roman" w:hAnsi="Times New Roman" w:eastAsia="Times New Roman" w:ascii="Times New Roman"/>
          <w:spacing w:val="4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Confe</w:t>
      </w:r>
      <w:r>
        <w:rPr>
          <w:rFonts w:cs="Times New Roman" w:hAnsi="Times New Roman" w:eastAsia="Times New Roman" w:ascii="Times New Roman"/>
          <w:spacing w:val="-9"/>
          <w:w w:val="100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ence</w:t>
      </w:r>
      <w:r>
        <w:rPr>
          <w:rFonts w:cs="Times New Roman" w:hAnsi="Times New Roman" w:eastAsia="Times New Roman" w:ascii="Times New Roman"/>
          <w:spacing w:val="19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1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Engineering</w:t>
      </w:r>
      <w:r>
        <w:rPr>
          <w:rFonts w:cs="Times New Roman" w:hAnsi="Times New Roman" w:eastAsia="Times New Roman" w:ascii="Times New Roman"/>
          <w:spacing w:val="3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29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Medicine</w:t>
      </w:r>
      <w:r>
        <w:rPr>
          <w:rFonts w:cs="Times New Roman" w:hAnsi="Times New Roman" w:eastAsia="Times New Roman" w:ascii="Times New Roman"/>
          <w:spacing w:val="1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4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Biol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gy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Society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EMBC,</w:t>
      </w:r>
      <w:r>
        <w:rPr>
          <w:rFonts w:cs="Times New Roman" w:hAnsi="Times New Roman" w:eastAsia="Times New Roman" w:ascii="Times New Roman"/>
          <w:spacing w:val="2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2012,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ISBN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9781424479276.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3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00"/>
        <w:ind w:left="628" w:right="64" w:hanging="515"/>
      </w:pP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18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]</w:t>
      </w:r>
      <w:r>
        <w:rPr>
          <w:rFonts w:cs="Times New Roman" w:hAnsi="Times New Roman" w:eastAsia="Times New Roman" w:ascii="Times New Roman"/>
          <w:spacing w:val="53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Sara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a,</w:t>
      </w:r>
      <w:r>
        <w:rPr>
          <w:rFonts w:cs="Times New Roman" w:hAnsi="Times New Roman" w:eastAsia="Times New Roman" w:ascii="Times New Roman"/>
          <w:spacing w:val="-1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Alessandra</w:t>
      </w:r>
      <w:r>
        <w:rPr>
          <w:rFonts w:cs="Times New Roman" w:hAnsi="Times New Roman" w:eastAsia="Times New Roman" w:ascii="Times New Roman"/>
          <w:spacing w:val="-1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4"/>
          <w:w w:val="100"/>
          <w:position w:val="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ilches:</w:t>
      </w:r>
      <w:r>
        <w:rPr>
          <w:rFonts w:cs="Times New Roman" w:hAnsi="Times New Roman" w:eastAsia="Times New Roman" w:ascii="Times New Roman"/>
          <w:spacing w:val="-1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Utilização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position w:val="0"/>
          <w:sz w:val="24"/>
          <w:szCs w:val="24"/>
        </w:rPr>
        <w:t>Abo</w:t>
      </w:r>
      <w:r>
        <w:rPr>
          <w:rFonts w:cs="Times New Roman" w:hAnsi="Times New Roman" w:eastAsia="Times New Roman" w:ascii="Times New Roman"/>
          <w:spacing w:val="-9"/>
          <w:w w:val="97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position w:val="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2"/>
          <w:w w:val="97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97"/>
          <w:position w:val="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97"/>
          <w:position w:val="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6"/>
          <w:w w:val="97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Goal-Question-Metrics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(GQM)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Elabo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ação</w:t>
      </w:r>
      <w:r>
        <w:rPr>
          <w:rFonts w:cs="Times New Roman" w:hAnsi="Times New Roman" w:eastAsia="Times New Roman" w:ascii="Times New Roman"/>
          <w:spacing w:val="5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Execução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Planos</w:t>
      </w:r>
      <w:r>
        <w:rPr>
          <w:rFonts w:cs="Times New Roman" w:hAnsi="Times New Roman" w:eastAsia="Times New Roman" w:ascii="Times New Roman"/>
          <w:spacing w:val="28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3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valiação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Usabilidade</w:t>
      </w:r>
      <w:r>
        <w:rPr>
          <w:rFonts w:cs="Times New Roman" w:hAnsi="Times New Roman" w:eastAsia="Times New Roman" w:ascii="Times New Roman"/>
          <w:spacing w:val="3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Softwa</w:t>
      </w:r>
      <w:r>
        <w:rPr>
          <w:rFonts w:cs="Times New Roman" w:hAnsi="Times New Roman" w:eastAsia="Times New Roman" w:ascii="Times New Roman"/>
          <w:spacing w:val="-9"/>
          <w:w w:val="100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e:</w:t>
      </w:r>
      <w:r>
        <w:rPr>
          <w:rFonts w:cs="Times New Roman" w:hAnsi="Times New Roman" w:eastAsia="Times New Roman" w:ascii="Times New Roman"/>
          <w:spacing w:val="2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Estudo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Empírico</w:t>
      </w:r>
      <w:r>
        <w:rPr>
          <w:rFonts w:cs="Times New Roman" w:hAnsi="Times New Roman" w:eastAsia="Times New Roman" w:ascii="Times New Roman"/>
          <w:spacing w:val="-9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Sob</w:t>
      </w:r>
      <w:r>
        <w:rPr>
          <w:rFonts w:cs="Times New Roman" w:hAnsi="Times New Roman" w:eastAsia="Times New Roman" w:ascii="Times New Roman"/>
          <w:spacing w:val="-9"/>
          <w:w w:val="100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-18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Softwa</w:t>
      </w:r>
      <w:r>
        <w:rPr>
          <w:rFonts w:cs="Times New Roman" w:hAnsi="Times New Roman" w:eastAsia="Times New Roman" w:ascii="Times New Roman"/>
          <w:spacing w:val="-9"/>
          <w:w w:val="100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Ag</w:t>
      </w:r>
      <w:r>
        <w:rPr>
          <w:rFonts w:cs="Times New Roman" w:hAnsi="Times New Roman" w:eastAsia="Times New Roman" w:ascii="Times New Roman"/>
          <w:spacing w:val="-11"/>
          <w:w w:val="100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opecuário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3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Dissertação</w:t>
      </w:r>
      <w:r>
        <w:rPr>
          <w:rFonts w:cs="Times New Roman" w:hAnsi="Times New Roman" w:eastAsia="Times New Roman" w:ascii="Times New Roman"/>
          <w:spacing w:val="-1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Mestrado,</w:t>
      </w:r>
      <w:r>
        <w:rPr>
          <w:rFonts w:cs="Times New Roman" w:hAnsi="Times New Roman" w:eastAsia="Times New Roman" w:ascii="Times New Roman"/>
          <w:spacing w:val="-1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sidade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Metodista</w:t>
      </w:r>
      <w:r>
        <w:rPr>
          <w:rFonts w:cs="Times New Roman" w:hAnsi="Times New Roman" w:eastAsia="Times New Roman" w:ascii="Times New Roman"/>
          <w:spacing w:val="-1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Piracicaba,</w:t>
      </w:r>
      <w:r>
        <w:rPr>
          <w:rFonts w:cs="Times New Roman" w:hAnsi="Times New Roman" w:eastAsia="Times New Roman" w:ascii="Times New Roman"/>
          <w:spacing w:val="-1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2006.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4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84"/>
        <w:ind w:left="628" w:right="62" w:hanging="515"/>
      </w:pP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19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]</w:t>
      </w:r>
      <w:r>
        <w:rPr>
          <w:rFonts w:cs="Times New Roman" w:hAnsi="Times New Roman" w:eastAsia="Times New Roman" w:ascii="Times New Roman"/>
          <w:spacing w:val="46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Saúde,</w:t>
      </w:r>
      <w:r>
        <w:rPr>
          <w:rFonts w:cs="Times New Roman" w:hAnsi="Times New Roman" w:eastAsia="Times New Roman" w:ascii="Times New Roman"/>
          <w:spacing w:val="9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Ministério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da: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1"/>
          <w:w w:val="100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otocolo</w:t>
      </w:r>
      <w:r>
        <w:rPr>
          <w:rFonts w:cs="Times New Roman" w:hAnsi="Times New Roman" w:eastAsia="Times New Roman" w:ascii="Times New Roman"/>
          <w:spacing w:val="28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Clínico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9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9"/>
          <w:w w:val="100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etrizes</w:t>
      </w:r>
      <w:r>
        <w:rPr>
          <w:rFonts w:cs="Times New Roman" w:hAnsi="Times New Roman" w:eastAsia="Times New Roman" w:ascii="Times New Roman"/>
          <w:spacing w:val="1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2"/>
          <w:w w:val="100"/>
          <w:position w:val="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apêuticas</w:t>
      </w:r>
      <w:r>
        <w:rPr>
          <w:rFonts w:cs="Times New Roman" w:hAnsi="Times New Roman" w:eastAsia="Times New Roman" w:ascii="Times New Roman"/>
          <w:spacing w:val="2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9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Doença</w:t>
      </w:r>
      <w:r>
        <w:rPr>
          <w:rFonts w:cs="Times New Roman" w:hAnsi="Times New Roman" w:eastAsia="Times New Roman" w:ascii="Times New Roman"/>
          <w:spacing w:val="1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9"/>
          <w:position w:val="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4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14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9"/>
          <w:position w:val="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99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kinson</w:t>
      </w:r>
      <w:r>
        <w:rPr>
          <w:rFonts w:cs="Times New Roman" w:hAnsi="Times New Roman" w:eastAsia="Times New Roman" w:ascii="Times New Roman"/>
          <w:spacing w:val="-19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position w:val="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ortaria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0"/>
          <w:position w:val="0"/>
          <w:sz w:val="24"/>
          <w:szCs w:val="24"/>
        </w:rPr>
        <w:t>SAS/MS</w:t>
      </w:r>
      <w:r>
        <w:rPr>
          <w:rFonts w:cs="Times New Roman" w:hAnsi="Times New Roman" w:eastAsia="Times New Roman" w:ascii="Times New Roman"/>
          <w:spacing w:val="6"/>
          <w:w w:val="9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9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15"/>
          <w:w w:val="100"/>
          <w:position w:val="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228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Relatório</w:t>
      </w:r>
      <w:r>
        <w:rPr>
          <w:rFonts w:cs="Times New Roman" w:hAnsi="Times New Roman" w:eastAsia="Times New Roman" w:ascii="Times New Roman"/>
          <w:spacing w:val="-9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Técnico,</w:t>
      </w:r>
      <w:r>
        <w:rPr>
          <w:rFonts w:cs="Times New Roman" w:hAnsi="Times New Roman" w:eastAsia="Times New Roman" w:ascii="Times New Roman"/>
          <w:spacing w:val="-8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Sistema</w:t>
      </w:r>
      <w:r>
        <w:rPr>
          <w:rFonts w:cs="Times New Roman" w:hAnsi="Times New Roman" w:eastAsia="Times New Roman" w:ascii="Times New Roman"/>
          <w:spacing w:val="-8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Único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Saúde,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2010.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9"/>
          <w:szCs w:val="19"/>
        </w:rPr>
        <w:jc w:val="left"/>
        <w:spacing w:before="7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99"/>
        <w:ind w:left="628" w:right="64" w:hanging="515"/>
      </w:pP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20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]</w:t>
      </w:r>
      <w:r>
        <w:rPr>
          <w:rFonts w:cs="Times New Roman" w:hAnsi="Times New Roman" w:eastAsia="Times New Roman" w:ascii="Times New Roman"/>
          <w:spacing w:val="3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Solingen,</w:t>
      </w:r>
      <w:r>
        <w:rPr>
          <w:rFonts w:cs="Times New Roman" w:hAnsi="Times New Roman" w:eastAsia="Times New Roman" w:ascii="Times New Roman"/>
          <w:spacing w:val="3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Rini</w:t>
      </w:r>
      <w:r>
        <w:rPr>
          <w:rFonts w:cs="Times New Roman" w:hAnsi="Times New Roman" w:eastAsia="Times New Roman" w:ascii="Times New Roman"/>
          <w:spacing w:val="2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Egon</w:t>
      </w:r>
      <w:r>
        <w:rPr>
          <w:rFonts w:cs="Times New Roman" w:hAnsi="Times New Roman" w:eastAsia="Times New Roman" w:ascii="Times New Roman"/>
          <w:spacing w:val="2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ghout:</w:t>
      </w:r>
      <w:r>
        <w:rPr>
          <w:rFonts w:cs="Times New Roman" w:hAnsi="Times New Roman" w:eastAsia="Times New Roman" w:ascii="Times New Roman"/>
          <w:spacing w:val="18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Goal/Question/Metric</w:t>
      </w:r>
      <w:r>
        <w:rPr>
          <w:rFonts w:cs="Times New Roman" w:hAnsi="Times New Roman" w:eastAsia="Times New Roman" w:ascii="Times New Roman"/>
          <w:spacing w:val="2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Method: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position w:val="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4"/>
          <w:w w:val="112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4"/>
          <w:position w:val="0"/>
          <w:sz w:val="24"/>
          <w:szCs w:val="24"/>
        </w:rPr>
        <w:t>actical</w:t>
      </w:r>
      <w:r>
        <w:rPr>
          <w:rFonts w:cs="Times New Roman" w:hAnsi="Times New Roman" w:eastAsia="Times New Roman" w:ascii="Times New Roman"/>
          <w:spacing w:val="0"/>
          <w:w w:val="104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Guide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Quality</w:t>
      </w:r>
      <w:r>
        <w:rPr>
          <w:rFonts w:cs="Times New Roman" w:hAnsi="Times New Roman" w:eastAsia="Times New Roman" w:ascii="Times New Roman"/>
          <w:spacing w:val="6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Imp</w:t>
      </w:r>
      <w:r>
        <w:rPr>
          <w:rFonts w:cs="Times New Roman" w:hAnsi="Times New Roman" w:eastAsia="Times New Roman" w:ascii="Times New Roman"/>
          <w:spacing w:val="-11"/>
          <w:w w:val="100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vement</w:t>
      </w:r>
      <w:r>
        <w:rPr>
          <w:rFonts w:cs="Times New Roman" w:hAnsi="Times New Roman" w:eastAsia="Times New Roman" w:ascii="Times New Roman"/>
          <w:spacing w:val="2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5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Softwa</w:t>
      </w:r>
      <w:r>
        <w:rPr>
          <w:rFonts w:cs="Times New Roman" w:hAnsi="Times New Roman" w:eastAsia="Times New Roman" w:ascii="Times New Roman"/>
          <w:spacing w:val="-9"/>
          <w:w w:val="100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velopment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2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McGr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w-Hill,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1999,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ISBN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978-007709-553-6.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4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97"/>
        <w:ind w:left="628" w:right="64" w:hanging="515"/>
        <w:sectPr>
          <w:pgNumType w:start="25"/>
          <w:pgMar w:header="791" w:footer="0" w:top="980" w:bottom="280" w:left="1620" w:right="1280"/>
          <w:headerReference w:type="default" r:id="rId38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21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]</w:t>
      </w:r>
      <w:r>
        <w:rPr>
          <w:rFonts w:cs="Times New Roman" w:hAnsi="Times New Roman" w:eastAsia="Times New Roman" w:ascii="Times New Roman"/>
          <w:spacing w:val="52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Sommerville,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9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Ian: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enharia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4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Softwa</w:t>
      </w:r>
      <w:r>
        <w:rPr>
          <w:rFonts w:cs="Times New Roman" w:hAnsi="Times New Roman" w:eastAsia="Times New Roman" w:ascii="Times New Roman"/>
          <w:spacing w:val="-9"/>
          <w:w w:val="100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     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Addison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position w:val="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esl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Bra,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8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2011,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ISBN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978-858863-928-7.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2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1"/>
        <w:ind w:left="112"/>
      </w:pP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22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]</w:t>
      </w:r>
      <w:r>
        <w:rPr>
          <w:rFonts w:cs="Times New Roman" w:hAnsi="Times New Roman" w:eastAsia="Times New Roman" w:ascii="Times New Roman"/>
          <w:spacing w:val="53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position w:val="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ao,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position w:val="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eijun,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position w:val="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ao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Liu,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Rencheng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Zheng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Hutian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Feng: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Gait</w:t>
      </w:r>
      <w:r>
        <w:rPr>
          <w:rFonts w:cs="Times New Roman" w:hAnsi="Times New Roman" w:eastAsia="Times New Roman" w:ascii="Times New Roman"/>
          <w:spacing w:val="18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6"/>
          <w:position w:val="0"/>
          <w:sz w:val="24"/>
          <w:szCs w:val="24"/>
        </w:rPr>
        <w:t>Analysis</w:t>
      </w:r>
      <w:r>
        <w:rPr>
          <w:rFonts w:cs="Times New Roman" w:hAnsi="Times New Roman" w:eastAsia="Times New Roman" w:ascii="Times New Roman"/>
          <w:spacing w:val="8"/>
          <w:w w:val="96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Using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2"/>
          <w:w w:val="88"/>
          <w:position w:val="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8"/>
          <w:position w:val="0"/>
          <w:sz w:val="24"/>
          <w:szCs w:val="24"/>
        </w:rPr>
        <w:t>ea</w:t>
      </w:r>
      <w:r>
        <w:rPr>
          <w:rFonts w:cs="Times New Roman" w:hAnsi="Times New Roman" w:eastAsia="Times New Roman" w:ascii="Times New Roman"/>
          <w:spacing w:val="-4"/>
          <w:w w:val="108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3"/>
          <w:position w:val="0"/>
          <w:sz w:val="24"/>
          <w:szCs w:val="24"/>
        </w:rPr>
        <w:t>able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0"/>
        <w:ind w:left="62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Senso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Sensors,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12(12),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2012,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ISSN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1424-8220.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0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97"/>
        <w:ind w:left="628" w:right="64" w:hanging="515"/>
      </w:pP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23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]</w:t>
      </w:r>
      <w:r>
        <w:rPr>
          <w:rFonts w:cs="Times New Roman" w:hAnsi="Times New Roman" w:eastAsia="Times New Roman" w:ascii="Times New Roman"/>
          <w:spacing w:val="53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position w:val="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olosa,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Eduardo,</w:t>
      </w:r>
      <w:r>
        <w:rPr>
          <w:rFonts w:cs="Times New Roman" w:hAnsi="Times New Roman" w:eastAsia="Times New Roman" w:ascii="Times New Roman"/>
          <w:spacing w:val="-8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Gr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gor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position w:val="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enning</w:t>
      </w:r>
      <w:r>
        <w:rPr>
          <w:rFonts w:cs="Times New Roman" w:hAnsi="Times New Roman" w:eastAsia="Times New Roman" w:ascii="Times New Roman"/>
          <w:spacing w:val="-8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position w:val="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erner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Po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we: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gnosis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-1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position w:val="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arkinson</w:t>
      </w:r>
      <w:r>
        <w:rPr>
          <w:rFonts w:cs="Times New Roman" w:hAnsi="Times New Roman" w:eastAsia="Times New Roman" w:ascii="Times New Roman"/>
          <w:spacing w:val="-10"/>
          <w:w w:val="100"/>
          <w:position w:val="0"/>
          <w:sz w:val="24"/>
          <w:szCs w:val="24"/>
        </w:rPr>
        <w:t>’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Di-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sease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3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Lancet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Neurolog</w:t>
      </w:r>
      <w:r>
        <w:rPr>
          <w:rFonts w:cs="Times New Roman" w:hAnsi="Times New Roman" w:eastAsia="Times New Roman" w:ascii="Times New Roman"/>
          <w:spacing w:val="-16"/>
          <w:w w:val="100"/>
          <w:position w:val="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-1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5(1),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2006,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ISSN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1474-4422.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6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99"/>
        <w:ind w:left="628" w:right="64" w:hanging="515"/>
      </w:pP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24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]</w:t>
      </w:r>
      <w:r>
        <w:rPr>
          <w:rFonts w:cs="Times New Roman" w:hAnsi="Times New Roman" w:eastAsia="Times New Roman" w:ascii="Times New Roman"/>
          <w:spacing w:val="53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Z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wghi,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Didar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Chad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Coulin: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Requi</w:t>
      </w:r>
      <w:r>
        <w:rPr>
          <w:rFonts w:cs="Times New Roman" w:hAnsi="Times New Roman" w:eastAsia="Times New Roman" w:ascii="Times New Roman"/>
          <w:spacing w:val="-9"/>
          <w:w w:val="100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ements</w:t>
      </w:r>
      <w:r>
        <w:rPr>
          <w:rFonts w:cs="Times New Roman" w:hAnsi="Times New Roman" w:eastAsia="Times New Roman" w:ascii="Times New Roman"/>
          <w:spacing w:val="-2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Elicitation:</w:t>
      </w:r>
      <w:r>
        <w:rPr>
          <w:rFonts w:cs="Times New Roman" w:hAnsi="Times New Roman" w:eastAsia="Times New Roman" w:ascii="Times New Roman"/>
          <w:spacing w:val="49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5"/>
          <w:position w:val="0"/>
          <w:sz w:val="24"/>
          <w:szCs w:val="24"/>
        </w:rPr>
        <w:t>Sur</w:t>
      </w:r>
      <w:r>
        <w:rPr>
          <w:rFonts w:cs="Times New Roman" w:hAnsi="Times New Roman" w:eastAsia="Times New Roman" w:ascii="Times New Roman"/>
          <w:spacing w:val="0"/>
          <w:w w:val="95"/>
          <w:position w:val="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7"/>
          <w:w w:val="95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5"/>
          <w:position w:val="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0"/>
          <w:w w:val="95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2"/>
          <w:w w:val="100"/>
          <w:position w:val="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hniques,</w:t>
      </w:r>
      <w:r>
        <w:rPr>
          <w:rFonts w:cs="Times New Roman" w:hAnsi="Times New Roman" w:eastAsia="Times New Roman" w:ascii="Times New Roman"/>
          <w:spacing w:val="-1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Ap-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1"/>
          <w:w w:val="100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oa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hes,</w:t>
      </w:r>
      <w:r>
        <w:rPr>
          <w:rFonts w:cs="Times New Roman" w:hAnsi="Times New Roman" w:eastAsia="Times New Roman" w:ascii="Times New Roman"/>
          <w:spacing w:val="1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2"/>
          <w:w w:val="100"/>
          <w:position w:val="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ools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Engineering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Man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ging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position w:val="0"/>
          <w:sz w:val="24"/>
          <w:szCs w:val="24"/>
        </w:rPr>
        <w:t>Softwa</w:t>
      </w:r>
      <w:r>
        <w:rPr>
          <w:rFonts w:cs="Times New Roman" w:hAnsi="Times New Roman" w:eastAsia="Times New Roman" w:ascii="Times New Roman"/>
          <w:spacing w:val="-9"/>
          <w:w w:val="97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97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position w:val="0"/>
          <w:sz w:val="24"/>
          <w:szCs w:val="24"/>
        </w:rPr>
        <w:t>Requi</w:t>
      </w:r>
      <w:r>
        <w:rPr>
          <w:rFonts w:cs="Times New Roman" w:hAnsi="Times New Roman" w:eastAsia="Times New Roman" w:ascii="Times New Roman"/>
          <w:spacing w:val="-9"/>
          <w:w w:val="97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position w:val="0"/>
          <w:sz w:val="24"/>
          <w:szCs w:val="24"/>
        </w:rPr>
        <w:t>ements</w:t>
      </w:r>
      <w:r>
        <w:rPr>
          <w:rFonts w:cs="Times New Roman" w:hAnsi="Times New Roman" w:eastAsia="Times New Roman" w:ascii="Times New Roman"/>
          <w:spacing w:val="0"/>
          <w:w w:val="97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3"/>
          <w:w w:val="97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Springer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Berlin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Heidelbe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g,</w:t>
      </w:r>
      <w:r>
        <w:rPr>
          <w:rFonts w:cs="Times New Roman" w:hAnsi="Times New Roman" w:eastAsia="Times New Roman" w:ascii="Times New Roman"/>
          <w:spacing w:val="-1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2005,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ISBN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978-3-540-28244-0.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sectPr>
      <w:pgMar w:header="791" w:footer="0" w:top="980" w:bottom="280" w:left="1620" w:right="1280"/>
      <w:pgSz w:w="11920" w:h="16840"/>
    </w:sectPr>
  </w:body>
</w:document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85.624pt;margin-top:160.307pt;width:105.288pt;height:26.7871pt;mso-position-horizontal-relative:page;mso-position-vertical-relative:page;z-index:-3131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49"/>
                    <w:szCs w:val="49"/>
                  </w:rPr>
                  <w:jc w:val="left"/>
                  <w:spacing w:lineRule="exact" w:line="480"/>
                  <w:ind w:left="20" w:right="-74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8"/>
                    <w:position w:val="1"/>
                    <w:sz w:val="49"/>
                    <w:szCs w:val="49"/>
                  </w:rPr>
                  <w:t>Conteúdo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position w:val="0"/>
                    <w:sz w:val="49"/>
                    <w:szCs w:val="49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group style="position:absolute;margin-left:86.624pt;margin-top:59.746pt;width:439.37pt;height:0pt;mso-position-horizontal-relative:page;mso-position-vertical-relative:page;z-index:-3116" coordorigin="1732,1195" coordsize="8787,0">
          <v:shape style="position:absolute;left:1732;top:1195;width:8787;height:0" coordorigin="1732,1195" coordsize="8787,0" path="m1732,1195l10520,1195e" filled="f" stroked="t" strokeweight="0.398pt" strokecolor="#000000">
            <v:path arrowok="t"/>
          </v:shape>
          <w10:wrap type="none"/>
        </v:group>
      </w:pict>
    </w:r>
    <w:r>
      <w:pict>
        <v:shape type="#_x0000_t202" style="position:absolute;margin-left:85.624pt;margin-top:44.9612pt;width:284.238pt;height:13.9552pt;mso-position-horizontal-relative:page;mso-position-vertical-relative:page;z-index:-3115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4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1.5</w:t>
                </w:r>
                <w:r>
                  <w:rPr>
                    <w:rFonts w:cs="Times New Roman" w:hAnsi="Times New Roman" w:eastAsia="Times New Roman" w:ascii="Times New Roman"/>
                    <w:spacing w:val="-3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Classificação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de</w:t>
                </w:r>
                <w:r>
                  <w:rPr>
                    <w:rFonts w:cs="Times New Roman" w:hAnsi="Times New Roman" w:eastAsia="Times New Roman" w:ascii="Times New Roman"/>
                    <w:spacing w:val="-2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Dados</w:t>
                </w:r>
                <w:r>
                  <w:rPr>
                    <w:rFonts w:cs="Times New Roman" w:hAnsi="Times New Roman" w:eastAsia="Times New Roman" w:ascii="Times New Roman"/>
                    <w:spacing w:val="6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por</w:t>
                </w:r>
                <w:r>
                  <w:rPr>
                    <w:rFonts w:cs="Times New Roman" w:hAnsi="Times New Roman" w:eastAsia="Times New Roman" w:ascii="Times New Roman"/>
                    <w:spacing w:val="1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Máquina</w:t>
                </w:r>
                <w:r>
                  <w:rPr>
                    <w:rFonts w:cs="Times New Roman" w:hAnsi="Times New Roman" w:eastAsia="Times New Roman" w:ascii="Times New Roman"/>
                    <w:spacing w:val="9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de</w:t>
                </w:r>
                <w:r>
                  <w:rPr>
                    <w:rFonts w:cs="Times New Roman" w:hAnsi="Times New Roman" w:eastAsia="Times New Roman" w:ascii="Times New Roman"/>
                    <w:spacing w:val="-2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Ap</w:t>
                </w:r>
                <w:r>
                  <w:rPr>
                    <w:rFonts w:cs="Times New Roman" w:hAnsi="Times New Roman" w:eastAsia="Times New Roman" w:ascii="Times New Roman"/>
                    <w:spacing w:val="-9"/>
                    <w:w w:val="100"/>
                    <w:sz w:val="24"/>
                    <w:szCs w:val="24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endiz</w:t>
                </w:r>
                <w:r>
                  <w:rPr>
                    <w:rFonts w:cs="Times New Roman" w:hAnsi="Times New Roman" w:eastAsia="Times New Roman" w:ascii="Times New Roman"/>
                    <w:spacing w:val="-2"/>
                    <w:w w:val="100"/>
                    <w:sz w:val="24"/>
                    <w:szCs w:val="24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spacing w:val="-2"/>
                    <w:w w:val="100"/>
                    <w:sz w:val="24"/>
                    <w:szCs w:val="24"/>
                  </w:rPr>
                  <w:t>g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em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512.039pt;margin-top:45.3913pt;width:15.9552pt;height:13.9552pt;mso-position-horizontal-relative:page;mso-position-vertical-relative:page;z-index:-3114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40"/>
                  <w:ind w:left="40"/>
                </w:pPr>
                <w:r>
                  <w:rPr>
                    <w:rFonts w:cs="Times New Roman" w:hAnsi="Times New Roman" w:eastAsia="Times New Roman" w:ascii="Times New Roman"/>
                    <w:w w:val="99"/>
                    <w:sz w:val="24"/>
                    <w:szCs w:val="24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instrText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group style="position:absolute;margin-left:86.624pt;margin-top:59.746pt;width:439.37pt;height:0pt;mso-position-horizontal-relative:page;mso-position-vertical-relative:page;z-index:-3113" coordorigin="1732,1195" coordsize="8787,0">
          <v:shape style="position:absolute;left:1732;top:1195;width:8787;height:0" coordorigin="1732,1195" coordsize="8787,0" path="m1732,1195l10520,1195e" filled="f" stroked="t" strokeweight="0.398pt" strokecolor="#000000">
            <v:path arrowok="t"/>
          </v:shape>
          <w10:wrap type="none"/>
        </v:group>
      </w:pict>
    </w:r>
    <w:r>
      <w:pict>
        <v:shape type="#_x0000_t202" style="position:absolute;margin-left:85.624pt;margin-top:44.9612pt;width:134.619pt;height:13.9552pt;mso-position-horizontal-relative:page;mso-position-vertical-relative:page;z-index:-3112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4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1.6</w:t>
                </w:r>
                <w:r>
                  <w:rPr>
                    <w:rFonts w:cs="Times New Roman" w:hAnsi="Times New Roman" w:eastAsia="Times New Roman" w:ascii="Times New Roman"/>
                    <w:spacing w:val="-3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-18"/>
                    <w:w w:val="100"/>
                    <w:sz w:val="24"/>
                    <w:szCs w:val="24"/>
                  </w:rPr>
                  <w:t>V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isualização</w:t>
                </w:r>
                <w:r>
                  <w:rPr>
                    <w:rFonts w:cs="Times New Roman" w:hAnsi="Times New Roman" w:eastAsia="Times New Roman" w:ascii="Times New Roman"/>
                    <w:spacing w:val="-6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dos</w:t>
                </w:r>
                <w:r>
                  <w:rPr>
                    <w:rFonts w:cs="Times New Roman" w:hAnsi="Times New Roman" w:eastAsia="Times New Roman" w:ascii="Times New Roman"/>
                    <w:spacing w:val="-3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1"/>
                    <w:sz w:val="24"/>
                    <w:szCs w:val="24"/>
                  </w:rPr>
                  <w:t>Dados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512.039pt;margin-top:45.3913pt;width:15.9552pt;height:13.9552pt;mso-position-horizontal-relative:page;mso-position-vertical-relative:page;z-index:-3111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40"/>
                  <w:ind w:left="40"/>
                </w:pPr>
                <w:r>
                  <w:rPr>
                    <w:rFonts w:cs="Times New Roman" w:hAnsi="Times New Roman" w:eastAsia="Times New Roman" w:ascii="Times New Roman"/>
                    <w:w w:val="99"/>
                    <w:sz w:val="24"/>
                    <w:szCs w:val="24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instrText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group style="position:absolute;margin-left:86.624pt;margin-top:59.746pt;width:439.37pt;height:0pt;mso-position-horizontal-relative:page;mso-position-vertical-relative:page;z-index:-3110" coordorigin="1732,1195" coordsize="8787,0">
          <v:shape style="position:absolute;left:1732;top:1195;width:8787;height:0" coordorigin="1732,1195" coordsize="8787,0" path="m1732,1195l10520,1195e" filled="f" stroked="t" strokeweight="0.398pt" strokecolor="#000000">
            <v:path arrowok="t"/>
          </v:shape>
          <w10:wrap type="none"/>
        </v:group>
      </w:pict>
    </w:r>
    <w:r>
      <w:pict>
        <v:shape type="#_x0000_t202" style="position:absolute;margin-left:85.624pt;margin-top:44.9612pt;width:71.0771pt;height:13.9552pt;mso-position-horizontal-relative:page;mso-position-vertical-relative:page;z-index:-3109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4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1.7</w:t>
                </w:r>
                <w:r>
                  <w:rPr>
                    <w:rFonts w:cs="Times New Roman" w:hAnsi="Times New Roman" w:eastAsia="Times New Roman" w:ascii="Times New Roman"/>
                    <w:spacing w:val="-3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1"/>
                    <w:sz w:val="24"/>
                    <w:szCs w:val="24"/>
                  </w:rPr>
                  <w:t>Conclusão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512.039pt;margin-top:45.3913pt;width:15.9552pt;height:13.9552pt;mso-position-horizontal-relative:page;mso-position-vertical-relative:page;z-index:-3108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40"/>
                  <w:ind w:left="40"/>
                </w:pPr>
                <w:r>
                  <w:rPr>
                    <w:rFonts w:cs="Times New Roman" w:hAnsi="Times New Roman" w:eastAsia="Times New Roman" w:ascii="Times New Roman"/>
                    <w:w w:val="99"/>
                    <w:sz w:val="24"/>
                    <w:szCs w:val="24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instrText> PAGE </w:instrText>
                </w:r>
                <w:r>
                  <w:fldChar w:fldCharType="separate"/>
                </w:r>
                <w:r>
                  <w:t>12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group style="position:absolute;margin-left:86.624pt;margin-top:59.746pt;width:439.37pt;height:0pt;mso-position-horizontal-relative:page;mso-position-vertical-relative:page;z-index:-3107" coordorigin="1732,1195" coordsize="8787,0">
          <v:shape style="position:absolute;left:1732;top:1195;width:8787;height:0" coordorigin="1732,1195" coordsize="8787,0" path="m1732,1195l10520,1195e" filled="f" stroked="t" strokeweight="0.398pt" strokecolor="#000000">
            <v:path arrowok="t"/>
          </v:shape>
          <w10:wrap type="none"/>
        </v:group>
      </w:pict>
    </w:r>
    <w:r>
      <w:pict>
        <v:shape type="#_x0000_t202" style="position:absolute;margin-left:85.624pt;margin-top:44.9612pt;width:155.78pt;height:13.9552pt;mso-position-horizontal-relative:page;mso-position-vertical-relative:page;z-index:-3106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4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2.1</w:t>
                </w:r>
                <w:r>
                  <w:rPr>
                    <w:rFonts w:cs="Times New Roman" w:hAnsi="Times New Roman" w:eastAsia="Times New Roman" w:ascii="Times New Roman"/>
                    <w:spacing w:val="-3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spacing w:val="-9"/>
                    <w:w w:val="100"/>
                    <w:sz w:val="24"/>
                    <w:szCs w:val="24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quitetu</w:t>
                </w:r>
                <w:r>
                  <w:rPr>
                    <w:rFonts w:cs="Times New Roman" w:hAnsi="Times New Roman" w:eastAsia="Times New Roman" w:ascii="Times New Roman"/>
                    <w:spacing w:val="-4"/>
                    <w:w w:val="100"/>
                    <w:sz w:val="24"/>
                    <w:szCs w:val="24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spacing w:val="5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do</w:t>
                </w:r>
                <w:r>
                  <w:rPr>
                    <w:rFonts w:cs="Times New Roman" w:hAnsi="Times New Roman" w:eastAsia="Times New Roman" w:ascii="Times New Roman"/>
                    <w:spacing w:val="58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JOGUE-ME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512.039pt;margin-top:45.3913pt;width:15.9552pt;height:13.9552pt;mso-position-horizontal-relative:page;mso-position-vertical-relative:page;z-index:-3105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40"/>
                  <w:ind w:left="40"/>
                </w:pPr>
                <w:r>
                  <w:rPr>
                    <w:rFonts w:cs="Times New Roman" w:hAnsi="Times New Roman" w:eastAsia="Times New Roman" w:ascii="Times New Roman"/>
                    <w:w w:val="99"/>
                    <w:sz w:val="24"/>
                    <w:szCs w:val="24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instrText> PAGE </w:instrText>
                </w:r>
                <w:r>
                  <w:fldChar w:fldCharType="separate"/>
                </w:r>
                <w:r>
                  <w:t>14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group style="position:absolute;margin-left:86.624pt;margin-top:59.746pt;width:439.37pt;height:0pt;mso-position-horizontal-relative:page;mso-position-vertical-relative:page;z-index:-3104" coordorigin="1732,1195" coordsize="8787,0">
          <v:shape style="position:absolute;left:1732;top:1195;width:8787;height:0" coordorigin="1732,1195" coordsize="8787,0" path="m1732,1195l10520,1195e" filled="f" stroked="t" strokeweight="0.398pt" strokecolor="#000000">
            <v:path arrowok="t"/>
          </v:shape>
          <w10:wrap type="none"/>
        </v:group>
      </w:pict>
    </w:r>
    <w:r>
      <w:pict>
        <v:shape type="#_x0000_t202" style="position:absolute;margin-left:85.624pt;margin-top:44.9612pt;width:198.364pt;height:13.9552pt;mso-position-horizontal-relative:page;mso-position-vertical-relative:page;z-index:-3103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4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2.2</w:t>
                </w:r>
                <w:r>
                  <w:rPr>
                    <w:rFonts w:cs="Times New Roman" w:hAnsi="Times New Roman" w:eastAsia="Times New Roman" w:ascii="Times New Roman"/>
                    <w:spacing w:val="-3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P</w:t>
                </w:r>
                <w:r>
                  <w:rPr>
                    <w:rFonts w:cs="Times New Roman" w:hAnsi="Times New Roman" w:eastAsia="Times New Roman" w:ascii="Times New Roman"/>
                    <w:spacing w:val="-11"/>
                    <w:w w:val="100"/>
                    <w:sz w:val="24"/>
                    <w:szCs w:val="24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ocessador</w:t>
                </w:r>
                <w:r>
                  <w:rPr>
                    <w:rFonts w:cs="Times New Roman" w:hAnsi="Times New Roman" w:eastAsia="Times New Roman" w:ascii="Times New Roman"/>
                    <w:spacing w:val="45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de</w:t>
                </w:r>
                <w:r>
                  <w:rPr>
                    <w:rFonts w:cs="Times New Roman" w:hAnsi="Times New Roman" w:eastAsia="Times New Roman" w:ascii="Times New Roman"/>
                    <w:spacing w:val="-2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Dados</w:t>
                </w:r>
                <w:r>
                  <w:rPr>
                    <w:rFonts w:cs="Times New Roman" w:hAnsi="Times New Roman" w:eastAsia="Times New Roman" w:ascii="Times New Roman"/>
                    <w:spacing w:val="6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Biomecânicos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512.039pt;margin-top:45.3913pt;width:15.9552pt;height:13.9552pt;mso-position-horizontal-relative:page;mso-position-vertical-relative:page;z-index:-3102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40"/>
                  <w:ind w:left="40"/>
                </w:pPr>
                <w:r>
                  <w:rPr>
                    <w:rFonts w:cs="Times New Roman" w:hAnsi="Times New Roman" w:eastAsia="Times New Roman" w:ascii="Times New Roman"/>
                    <w:w w:val="99"/>
                    <w:sz w:val="24"/>
                    <w:szCs w:val="24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instrText> PAGE </w:instrText>
                </w:r>
                <w:r>
                  <w:fldChar w:fldCharType="separate"/>
                </w:r>
                <w:r>
                  <w:t>20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group style="position:absolute;margin-left:86.624pt;margin-top:59.746pt;width:439.37pt;height:0pt;mso-position-horizontal-relative:page;mso-position-vertical-relative:page;z-index:-3101" coordorigin="1732,1195" coordsize="8787,0">
          <v:shape style="position:absolute;left:1732;top:1195;width:8787;height:0" coordorigin="1732,1195" coordsize="8787,0" path="m1732,1195l10520,1195e" filled="f" stroked="t" strokeweight="0.398pt" strokecolor="#000000">
            <v:path arrowok="t"/>
          </v:shape>
          <w10:wrap type="none"/>
        </v:group>
      </w:pict>
    </w:r>
    <w:r>
      <w:pict>
        <v:shape type="#_x0000_t202" style="position:absolute;margin-left:85.624pt;margin-top:44.9612pt;width:132.18pt;height:13.9552pt;mso-position-horizontal-relative:page;mso-position-vertical-relative:page;z-index:-3100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4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2.3</w:t>
                </w:r>
                <w:r>
                  <w:rPr>
                    <w:rFonts w:cs="Times New Roman" w:hAnsi="Times New Roman" w:eastAsia="Times New Roman" w:ascii="Times New Roman"/>
                    <w:spacing w:val="-3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Classificador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de</w:t>
                </w:r>
                <w:r>
                  <w:rPr>
                    <w:rFonts w:cs="Times New Roman" w:hAnsi="Times New Roman" w:eastAsia="Times New Roman" w:ascii="Times New Roman"/>
                    <w:spacing w:val="-2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1"/>
                    <w:sz w:val="24"/>
                    <w:szCs w:val="24"/>
                  </w:rPr>
                  <w:t>Dados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512.039pt;margin-top:45.3913pt;width:15.9552pt;height:13.9552pt;mso-position-horizontal-relative:page;mso-position-vertical-relative:page;z-index:-3099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40"/>
                  <w:ind w:left="40"/>
                </w:pPr>
                <w:r>
                  <w:rPr>
                    <w:rFonts w:cs="Times New Roman" w:hAnsi="Times New Roman" w:eastAsia="Times New Roman" w:ascii="Times New Roman"/>
                    <w:w w:val="99"/>
                    <w:sz w:val="24"/>
                    <w:szCs w:val="24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instrText> PAGE </w:instrText>
                </w:r>
                <w:r>
                  <w:fldChar w:fldCharType="separate"/>
                </w:r>
                <w:r>
                  <w:t>23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group style="position:absolute;margin-left:86.624pt;margin-top:59.746pt;width:439.37pt;height:0pt;mso-position-horizontal-relative:page;mso-position-vertical-relative:page;z-index:-3098" coordorigin="1732,1195" coordsize="8787,0">
          <v:shape style="position:absolute;left:1732;top:1195;width:8787;height:0" coordorigin="1732,1195" coordsize="8787,0" path="m1732,1195l10520,1195e" filled="f" stroked="t" strokeweight="0.398pt" strokecolor="#000000">
            <v:path arrowok="t"/>
          </v:shape>
          <w10:wrap type="none"/>
        </v:group>
      </w:pict>
    </w:r>
    <w:r>
      <w:pict>
        <v:shape type="#_x0000_t202" style="position:absolute;margin-left:85.624pt;margin-top:44.9612pt;width:81.6814pt;height:13.9552pt;mso-position-horizontal-relative:page;mso-position-vertical-relative:page;z-index:-3097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4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94"/>
                    <w:sz w:val="24"/>
                    <w:szCs w:val="24"/>
                  </w:rPr>
                  <w:t>BIBLIOGRAFIA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512.039pt;margin-top:45.3913pt;width:15.9552pt;height:13.9552pt;mso-position-horizontal-relative:page;mso-position-vertical-relative:page;z-index:-3096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40"/>
                  <w:ind w:left="40"/>
                </w:pPr>
                <w:r>
                  <w:rPr>
                    <w:rFonts w:cs="Times New Roman" w:hAnsi="Times New Roman" w:eastAsia="Times New Roman" w:ascii="Times New Roman"/>
                    <w:w w:val="99"/>
                    <w:sz w:val="24"/>
                    <w:szCs w:val="24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instrText> PAGE </w:instrText>
                </w:r>
                <w:r>
                  <w:fldChar w:fldCharType="separate"/>
                </w:r>
                <w:r>
                  <w:t>25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85.624pt;margin-top:160.307pt;width:189.316pt;height:26.7871pt;mso-position-horizontal-relative:page;mso-position-vertical-relative:page;z-index:-3130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49"/>
                    <w:szCs w:val="49"/>
                  </w:rPr>
                  <w:jc w:val="left"/>
                  <w:spacing w:lineRule="exact" w:line="480"/>
                  <w:ind w:left="20" w:right="-74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position w:val="1"/>
                    <w:sz w:val="49"/>
                    <w:szCs w:val="49"/>
                  </w:rPr>
                  <w:t>Lista</w:t>
                </w:r>
                <w:r>
                  <w:rPr>
                    <w:rFonts w:cs="Times New Roman" w:hAnsi="Times New Roman" w:eastAsia="Times New Roman" w:ascii="Times New Roman"/>
                    <w:spacing w:val="89"/>
                    <w:w w:val="100"/>
                    <w:position w:val="1"/>
                    <w:sz w:val="49"/>
                    <w:szCs w:val="49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position w:val="1"/>
                    <w:sz w:val="49"/>
                    <w:szCs w:val="49"/>
                  </w:rPr>
                  <w:t>de</w:t>
                </w:r>
                <w:r>
                  <w:rPr>
                    <w:rFonts w:cs="Times New Roman" w:hAnsi="Times New Roman" w:eastAsia="Times New Roman" w:ascii="Times New Roman"/>
                    <w:spacing w:val="33"/>
                    <w:w w:val="100"/>
                    <w:position w:val="1"/>
                    <w:sz w:val="49"/>
                    <w:szCs w:val="49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4"/>
                    <w:position w:val="1"/>
                    <w:sz w:val="49"/>
                    <w:szCs w:val="49"/>
                  </w:rPr>
                  <w:t>Símbolos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position w:val="0"/>
                    <w:sz w:val="49"/>
                    <w:szCs w:val="49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85.624pt;margin-top:160.307pt;width:174.146pt;height:26.7871pt;mso-position-horizontal-relative:page;mso-position-vertical-relative:page;z-index:-3129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49"/>
                    <w:szCs w:val="49"/>
                  </w:rPr>
                  <w:jc w:val="left"/>
                  <w:spacing w:lineRule="exact" w:line="480"/>
                  <w:ind w:left="20" w:right="-74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position w:val="1"/>
                    <w:sz w:val="49"/>
                    <w:szCs w:val="49"/>
                  </w:rPr>
                  <w:t>Lista</w:t>
                </w:r>
                <w:r>
                  <w:rPr>
                    <w:rFonts w:cs="Times New Roman" w:hAnsi="Times New Roman" w:eastAsia="Times New Roman" w:ascii="Times New Roman"/>
                    <w:spacing w:val="89"/>
                    <w:w w:val="100"/>
                    <w:position w:val="1"/>
                    <w:sz w:val="49"/>
                    <w:szCs w:val="49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position w:val="1"/>
                    <w:sz w:val="49"/>
                    <w:szCs w:val="49"/>
                  </w:rPr>
                  <w:t>de</w:t>
                </w:r>
                <w:r>
                  <w:rPr>
                    <w:rFonts w:cs="Times New Roman" w:hAnsi="Times New Roman" w:eastAsia="Times New Roman" w:ascii="Times New Roman"/>
                    <w:spacing w:val="33"/>
                    <w:w w:val="100"/>
                    <w:position w:val="1"/>
                    <w:sz w:val="49"/>
                    <w:szCs w:val="49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10"/>
                    <w:position w:val="1"/>
                    <w:sz w:val="49"/>
                    <w:szCs w:val="49"/>
                  </w:rPr>
                  <w:t>Figuras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position w:val="0"/>
                    <w:sz w:val="49"/>
                    <w:szCs w:val="49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85.624pt;margin-top:160.307pt;width:173.254pt;height:26.7871pt;mso-position-horizontal-relative:page;mso-position-vertical-relative:page;z-index:-3128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49"/>
                    <w:szCs w:val="49"/>
                  </w:rPr>
                  <w:jc w:val="left"/>
                  <w:spacing w:lineRule="exact" w:line="480"/>
                  <w:ind w:left="20" w:right="-74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position w:val="1"/>
                    <w:sz w:val="49"/>
                    <w:szCs w:val="49"/>
                  </w:rPr>
                  <w:t>Lista</w:t>
                </w:r>
                <w:r>
                  <w:rPr>
                    <w:rFonts w:cs="Times New Roman" w:hAnsi="Times New Roman" w:eastAsia="Times New Roman" w:ascii="Times New Roman"/>
                    <w:spacing w:val="89"/>
                    <w:w w:val="100"/>
                    <w:position w:val="1"/>
                    <w:sz w:val="49"/>
                    <w:szCs w:val="49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position w:val="1"/>
                    <w:sz w:val="49"/>
                    <w:szCs w:val="49"/>
                  </w:rPr>
                  <w:t>de</w:t>
                </w:r>
                <w:r>
                  <w:rPr>
                    <w:rFonts w:cs="Times New Roman" w:hAnsi="Times New Roman" w:eastAsia="Times New Roman" w:ascii="Times New Roman"/>
                    <w:spacing w:val="33"/>
                    <w:w w:val="100"/>
                    <w:position w:val="1"/>
                    <w:sz w:val="49"/>
                    <w:szCs w:val="49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-46"/>
                    <w:w w:val="110"/>
                    <w:position w:val="1"/>
                    <w:sz w:val="49"/>
                    <w:szCs w:val="49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8"/>
                    <w:position w:val="1"/>
                    <w:sz w:val="49"/>
                    <w:szCs w:val="49"/>
                  </w:rPr>
                  <w:t>abelas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position w:val="0"/>
                    <w:sz w:val="49"/>
                    <w:szCs w:val="49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85.624pt;margin-top:160.307pt;width:244.443pt;height:26.7871pt;mso-position-horizontal-relative:page;mso-position-vertical-relative:page;z-index:-3127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49"/>
                    <w:szCs w:val="49"/>
                  </w:rPr>
                  <w:jc w:val="left"/>
                  <w:spacing w:lineRule="exact" w:line="480"/>
                  <w:ind w:left="20" w:right="-74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position w:val="1"/>
                    <w:sz w:val="49"/>
                    <w:szCs w:val="49"/>
                  </w:rPr>
                  <w:t>Lista</w:t>
                </w:r>
                <w:r>
                  <w:rPr>
                    <w:rFonts w:cs="Times New Roman" w:hAnsi="Times New Roman" w:eastAsia="Times New Roman" w:ascii="Times New Roman"/>
                    <w:spacing w:val="89"/>
                    <w:w w:val="100"/>
                    <w:position w:val="1"/>
                    <w:sz w:val="49"/>
                    <w:szCs w:val="49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position w:val="1"/>
                    <w:sz w:val="49"/>
                    <w:szCs w:val="49"/>
                  </w:rPr>
                  <w:t>de</w:t>
                </w:r>
                <w:r>
                  <w:rPr>
                    <w:rFonts w:cs="Times New Roman" w:hAnsi="Times New Roman" w:eastAsia="Times New Roman" w:ascii="Times New Roman"/>
                    <w:spacing w:val="33"/>
                    <w:w w:val="100"/>
                    <w:position w:val="1"/>
                    <w:sz w:val="49"/>
                    <w:szCs w:val="49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position w:val="1"/>
                    <w:sz w:val="49"/>
                    <w:szCs w:val="49"/>
                  </w:rPr>
                  <w:t>Códigos</w:t>
                </w:r>
                <w:r>
                  <w:rPr>
                    <w:rFonts w:cs="Times New Roman" w:hAnsi="Times New Roman" w:eastAsia="Times New Roman" w:ascii="Times New Roman"/>
                    <w:spacing w:val="66"/>
                    <w:w w:val="100"/>
                    <w:position w:val="1"/>
                    <w:sz w:val="49"/>
                    <w:szCs w:val="49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-12"/>
                    <w:w w:val="111"/>
                    <w:position w:val="1"/>
                    <w:sz w:val="49"/>
                    <w:szCs w:val="49"/>
                  </w:rPr>
                  <w:t>F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7"/>
                    <w:position w:val="1"/>
                    <w:sz w:val="49"/>
                    <w:szCs w:val="49"/>
                  </w:rPr>
                  <w:t>onte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position w:val="0"/>
                    <w:sz w:val="49"/>
                    <w:szCs w:val="49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85.624pt;margin-top:160.307pt;width:112.873pt;height:26.7871pt;mso-position-horizontal-relative:page;mso-position-vertical-relative:page;z-index:-3126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49"/>
                    <w:szCs w:val="49"/>
                  </w:rPr>
                  <w:jc w:val="left"/>
                  <w:spacing w:lineRule="exact" w:line="480"/>
                  <w:ind w:left="20" w:right="-74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5"/>
                    <w:position w:val="1"/>
                    <w:sz w:val="49"/>
                    <w:szCs w:val="49"/>
                  </w:rPr>
                  <w:t>Capítulo</w:t>
                </w:r>
                <w:r>
                  <w:rPr>
                    <w:rFonts w:cs="Times New Roman" w:hAnsi="Times New Roman" w:eastAsia="Times New Roman" w:ascii="Times New Roman"/>
                    <w:spacing w:val="62"/>
                    <w:w w:val="105"/>
                    <w:position w:val="1"/>
                    <w:sz w:val="49"/>
                    <w:szCs w:val="49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5"/>
                    <w:position w:val="1"/>
                    <w:sz w:val="49"/>
                    <w:szCs w:val="49"/>
                  </w:rPr>
                  <w:t>1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position w:val="0"/>
                    <w:sz w:val="49"/>
                    <w:szCs w:val="49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group style="position:absolute;margin-left:86.624pt;margin-top:59.746pt;width:439.37pt;height:0pt;mso-position-horizontal-relative:page;mso-position-vertical-relative:page;z-index:-3125" coordorigin="1732,1195" coordsize="8787,0">
          <v:shape style="position:absolute;left:1732;top:1195;width:8787;height:0" coordorigin="1732,1195" coordsize="8787,0" path="m1732,1195l10520,1195e" filled="f" stroked="t" strokeweight="0.398pt" strokecolor="#000000">
            <v:path arrowok="t"/>
          </v:shape>
          <w10:wrap type="none"/>
        </v:group>
      </w:pict>
    </w:r>
    <w:r>
      <w:pict>
        <v:shape type="#_x0000_t202" style="position:absolute;margin-left:85.624pt;margin-top:44.9612pt;width:129.335pt;height:13.9552pt;mso-position-horizontal-relative:page;mso-position-vertical-relative:page;z-index:-3124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4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1.2</w:t>
                </w:r>
                <w:r>
                  <w:rPr>
                    <w:rFonts w:cs="Times New Roman" w:hAnsi="Times New Roman" w:eastAsia="Times New Roman" w:ascii="Times New Roman"/>
                    <w:spacing w:val="-3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-18"/>
                    <w:w w:val="100"/>
                    <w:sz w:val="24"/>
                    <w:szCs w:val="24"/>
                  </w:rPr>
                  <w:t>V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isão</w:t>
                </w:r>
                <w:r>
                  <w:rPr>
                    <w:rFonts w:cs="Times New Roman" w:hAnsi="Times New Roman" w:eastAsia="Times New Roman" w:ascii="Times New Roman"/>
                    <w:spacing w:val="-16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-2"/>
                    <w:w w:val="100"/>
                    <w:sz w:val="24"/>
                    <w:szCs w:val="24"/>
                  </w:rPr>
                  <w:t>g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-4"/>
                    <w:w w:val="100"/>
                    <w:sz w:val="24"/>
                    <w:szCs w:val="24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al</w:t>
                </w:r>
                <w:r>
                  <w:rPr>
                    <w:rFonts w:cs="Times New Roman" w:hAnsi="Times New Roman" w:eastAsia="Times New Roman" w:ascii="Times New Roman"/>
                    <w:spacing w:val="22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da</w:t>
                </w:r>
                <w:r>
                  <w:rPr>
                    <w:rFonts w:cs="Times New Roman" w:hAnsi="Times New Roman" w:eastAsia="Times New Roman" w:ascii="Times New Roman"/>
                    <w:spacing w:val="11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1"/>
                    <w:sz w:val="24"/>
                    <w:szCs w:val="24"/>
                  </w:rPr>
                  <w:t>solução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519.017pt;margin-top:45.3913pt;width:7.9776pt;height:13.9552pt;mso-position-horizontal-relative:page;mso-position-vertical-relative:page;z-index:-3123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4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2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group style="position:absolute;margin-left:86.624pt;margin-top:59.746pt;width:439.37pt;height:0pt;mso-position-horizontal-relative:page;mso-position-vertical-relative:page;z-index:-3122" coordorigin="1732,1195" coordsize="8787,0">
          <v:shape style="position:absolute;left:1732;top:1195;width:8787;height:0" coordorigin="1732,1195" coordsize="8787,0" path="m1732,1195l10520,1195e" filled="f" stroked="t" strokeweight="0.398pt" strokecolor="#000000">
            <v:path arrowok="t"/>
          </v:shape>
          <w10:wrap type="none"/>
        </v:group>
      </w:pict>
    </w:r>
    <w:r>
      <w:pict>
        <v:shape type="#_x0000_t202" style="position:absolute;margin-left:85.624pt;margin-top:44.9612pt;width:226.411pt;height:13.9552pt;mso-position-horizontal-relative:page;mso-position-vertical-relative:page;z-index:-3121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4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1.3</w:t>
                </w:r>
                <w:r>
                  <w:rPr>
                    <w:rFonts w:cs="Times New Roman" w:hAnsi="Times New Roman" w:eastAsia="Times New Roman" w:ascii="Times New Roman"/>
                    <w:spacing w:val="-3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Aquisição</w:t>
                </w:r>
                <w:r>
                  <w:rPr>
                    <w:rFonts w:cs="Times New Roman" w:hAnsi="Times New Roman" w:eastAsia="Times New Roman" w:ascii="Times New Roman"/>
                    <w:spacing w:val="-19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dos</w:t>
                </w:r>
                <w:r>
                  <w:rPr>
                    <w:rFonts w:cs="Times New Roman" w:hAnsi="Times New Roman" w:eastAsia="Times New Roman" w:ascii="Times New Roman"/>
                    <w:spacing w:val="-3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Sinais</w:t>
                </w:r>
                <w:r>
                  <w:rPr>
                    <w:rFonts w:cs="Times New Roman" w:hAnsi="Times New Roman" w:eastAsia="Times New Roman" w:ascii="Times New Roman"/>
                    <w:spacing w:val="-6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-19"/>
                    <w:w w:val="100"/>
                    <w:sz w:val="24"/>
                    <w:szCs w:val="24"/>
                  </w:rPr>
                  <w:t>P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or</w:t>
                </w:r>
                <w:r>
                  <w:rPr>
                    <w:rFonts w:cs="Times New Roman" w:hAnsi="Times New Roman" w:eastAsia="Times New Roman" w:ascii="Times New Roman"/>
                    <w:spacing w:val="24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Meio</w:t>
                </w:r>
                <w:r>
                  <w:rPr>
                    <w:rFonts w:cs="Times New Roman" w:hAnsi="Times New Roman" w:eastAsia="Times New Roman" w:ascii="Times New Roman"/>
                    <w:spacing w:val="-15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de</w:t>
                </w:r>
                <w:r>
                  <w:rPr>
                    <w:rFonts w:cs="Times New Roman" w:hAnsi="Times New Roman" w:eastAsia="Times New Roman" w:ascii="Times New Roman"/>
                    <w:spacing w:val="-2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Senso</w:t>
                </w:r>
                <w:r>
                  <w:rPr>
                    <w:rFonts w:cs="Times New Roman" w:hAnsi="Times New Roman" w:eastAsia="Times New Roman" w:ascii="Times New Roman"/>
                    <w:spacing w:val="-9"/>
                    <w:w w:val="100"/>
                    <w:sz w:val="24"/>
                    <w:szCs w:val="24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es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518.017pt;margin-top:45.3913pt;width:9.9776pt;height:13.9552pt;mso-position-horizontal-relative:page;mso-position-vertical-relative:page;z-index:-3120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40"/>
                  <w:ind w:left="40"/>
                </w:pPr>
                <w:r>
                  <w:rPr>
                    <w:rFonts w:cs="Times New Roman" w:hAnsi="Times New Roman" w:eastAsia="Times New Roman" w:ascii="Times New Roman"/>
                    <w:w w:val="99"/>
                    <w:sz w:val="24"/>
                    <w:szCs w:val="24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instrText> PAGE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group style="position:absolute;margin-left:86.624pt;margin-top:59.746pt;width:439.37pt;height:0pt;mso-position-horizontal-relative:page;mso-position-vertical-relative:page;z-index:-3119" coordorigin="1732,1195" coordsize="8787,0">
          <v:shape style="position:absolute;left:1732;top:1195;width:8787;height:0" coordorigin="1732,1195" coordsize="8787,0" path="m1732,1195l10520,1195e" filled="f" stroked="t" strokeweight="0.398pt" strokecolor="#000000">
            <v:path arrowok="t"/>
          </v:shape>
          <w10:wrap type="none"/>
        </v:group>
      </w:pict>
    </w:r>
    <w:r>
      <w:pict>
        <v:shape type="#_x0000_t202" style="position:absolute;margin-left:85.624pt;margin-top:44.9612pt;width:210.977pt;height:13.9552pt;mso-position-horizontal-relative:page;mso-position-vertical-relative:page;z-index:-3118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4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1.4</w:t>
                </w:r>
                <w:r>
                  <w:rPr>
                    <w:rFonts w:cs="Times New Roman" w:hAnsi="Times New Roman" w:eastAsia="Times New Roman" w:ascii="Times New Roman"/>
                    <w:spacing w:val="-3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P</w:t>
                </w:r>
                <w:r>
                  <w:rPr>
                    <w:rFonts w:cs="Times New Roman" w:hAnsi="Times New Roman" w:eastAsia="Times New Roman" w:ascii="Times New Roman"/>
                    <w:spacing w:val="-11"/>
                    <w:w w:val="100"/>
                    <w:sz w:val="24"/>
                    <w:szCs w:val="24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ocessamento</w:t>
                </w:r>
                <w:r>
                  <w:rPr>
                    <w:rFonts w:cs="Times New Roman" w:hAnsi="Times New Roman" w:eastAsia="Times New Roman" w:ascii="Times New Roman"/>
                    <w:spacing w:val="13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de</w:t>
                </w:r>
                <w:r>
                  <w:rPr>
                    <w:rFonts w:cs="Times New Roman" w:hAnsi="Times New Roman" w:eastAsia="Times New Roman" w:ascii="Times New Roman"/>
                    <w:spacing w:val="-2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Dados</w:t>
                </w:r>
                <w:r>
                  <w:rPr>
                    <w:rFonts w:cs="Times New Roman" w:hAnsi="Times New Roman" w:eastAsia="Times New Roman" w:ascii="Times New Roman"/>
                    <w:spacing w:val="6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Biomecânicos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518.017pt;margin-top:45.3913pt;width:9.9776pt;height:13.9552pt;mso-position-horizontal-relative:page;mso-position-vertical-relative:page;z-index:-3117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40"/>
                  <w:ind w:left="40"/>
                </w:pPr>
                <w:r>
                  <w:rPr>
                    <w:rFonts w:cs="Times New Roman" w:hAnsi="Times New Roman" w:eastAsia="Times New Roman" w:ascii="Times New Roman"/>
                    <w:w w:val="99"/>
                    <w:sz w:val="24"/>
                    <w:szCs w:val="24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instrText> PAGE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" xmlns:w10="urn:schemas-microsoft-com:office:word" xmlns:w="http://schemas.openxmlformats.org/wordprocessingml/2006/main" xmlns:sl="http://schemas.openxmlformats.org/schemaLibrary/2006/main">
  <w:compat>
    <w:compatSetting w:name="compatibilityMode" w:uri="http://schemas.microsoft.com/office/word" w:val="15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9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9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9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9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9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9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9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_rels/document.xml.rels><?xml version="1.0" encoding="UTF-8" standalone="yes"?>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theme" Target="theme/theme1.xml"/><Relationship Id="rId4" Type="http://schemas.openxmlformats.org/officeDocument/2006/relationships/header" Target="header1.xml"/><Relationship Id="rId5" Type="http://schemas.openxmlformats.org/officeDocument/2006/relationships/header" Target="header2.xml"/><Relationship Id="rId6" Type="http://schemas.openxmlformats.org/officeDocument/2006/relationships/header" Target="header3.xml"/><Relationship Id="rId7" Type="http://schemas.openxmlformats.org/officeDocument/2006/relationships/header" Target="header4.xml"/><Relationship Id="rId8" Type="http://schemas.openxmlformats.org/officeDocument/2006/relationships/header" Target="header5.xml"/><Relationship Id="rId9" Type="http://schemas.openxmlformats.org/officeDocument/2006/relationships/header" Target="header6.xml"/><Relationship Id="rId10" Type="http://schemas.openxmlformats.org/officeDocument/2006/relationships/header" Target="header7.xml"/><Relationship Id="rId11" Type="http://schemas.openxmlformats.org/officeDocument/2006/relationships/image" Target="media/image1.png"/><Relationship Id="rId12" Type="http://schemas.openxmlformats.org/officeDocument/2006/relationships/header" Target="header8.xml"/><Relationship Id="rId13" Type="http://schemas.openxmlformats.org/officeDocument/2006/relationships/header" Target="header9.xml"/><Relationship Id="rId14" Type="http://schemas.openxmlformats.org/officeDocument/2006/relationships/image" Target="media/image2.png"/><Relationship Id="rId15" Type="http://schemas.openxmlformats.org/officeDocument/2006/relationships/image" Target="media/image3.jpg"/><Relationship Id="rId16" Type="http://schemas.openxmlformats.org/officeDocument/2006/relationships/image" Target="media/image4.jpg"/><Relationship Id="rId17" Type="http://schemas.openxmlformats.org/officeDocument/2006/relationships/image" Target="media/image5.jpg"/><Relationship Id="rId18" Type="http://schemas.openxmlformats.org/officeDocument/2006/relationships/image" Target="media/image6.jpg"/><Relationship Id="rId19" Type="http://schemas.openxmlformats.org/officeDocument/2006/relationships/header" Target="header10.xml"/><Relationship Id="rId20" Type="http://schemas.openxmlformats.org/officeDocument/2006/relationships/image" Target="media/image7.jpg"/><Relationship Id="rId21" Type="http://schemas.openxmlformats.org/officeDocument/2006/relationships/header" Target="header11.xml"/><Relationship Id="rId22" Type="http://schemas.openxmlformats.org/officeDocument/2006/relationships/header" Target="header12.xml"/><Relationship Id="rId23" Type="http://schemas.openxmlformats.org/officeDocument/2006/relationships/header" Target="header13.xml"/><Relationship Id="rId24" Type="http://schemas.openxmlformats.org/officeDocument/2006/relationships/image" Target="media/image8.jpg"/><Relationship Id="rId25" Type="http://schemas.openxmlformats.org/officeDocument/2006/relationships/header" Target="header14.xml"/><Relationship Id="rId26" Type="http://schemas.openxmlformats.org/officeDocument/2006/relationships/image" Target="media/image9.jpg"/><Relationship Id="rId27" Type="http://schemas.openxmlformats.org/officeDocument/2006/relationships/image" Target="media/image10.jpg"/><Relationship Id="rId28" Type="http://schemas.openxmlformats.org/officeDocument/2006/relationships/image" Target="media/image11.jpg"/><Relationship Id="rId29" Type="http://schemas.openxmlformats.org/officeDocument/2006/relationships/image" Target="media/image12.jpg"/><Relationship Id="rId30" Type="http://schemas.openxmlformats.org/officeDocument/2006/relationships/hyperlink" Target="http://jersey.java.net/" TargetMode="External"/><Relationship Id="rId31" Type="http://schemas.openxmlformats.org/officeDocument/2006/relationships/hyperlink" Target="http://tomcat.apache.org/" TargetMode="External"/><Relationship Id="rId32" Type="http://schemas.openxmlformats.org/officeDocument/2006/relationships/hyperlink" Target="http://glassfish" TargetMode="External"/><Relationship Id="rId33" Type="http://schemas.openxmlformats.org/officeDocument/2006/relationships/hyperlink" Target="http://www.gnuplot.info/" TargetMode="External"/><Relationship Id="rId34" Type="http://schemas.openxmlformats.org/officeDocument/2006/relationships/hyperlink" Target="http://www.cs.waikato.ac.nz/ml/weka/" TargetMode="External"/><Relationship Id="rId35" Type="http://schemas.openxmlformats.org/officeDocument/2006/relationships/header" Target="header15.xml"/><Relationship Id="rId36" Type="http://schemas.openxmlformats.org/officeDocument/2006/relationships/header" Target="header16.xml"/><Relationship Id="rId37" Type="http://schemas.openxmlformats.org/officeDocument/2006/relationships/header" Target="header17.xml"/><Relationship Id="rId38" Type="http://schemas.openxmlformats.org/officeDocument/2006/relationships/header" Target="header18.xml"/><Relationship Id="rId39" Type="http://schemas.openxmlformats.org/officeDocument/2006/relationships/hyperlink" Target="http://www.xbox.com/pt-BR/kinect" TargetMode="External"/><Relationship Id="rId40" Type="http://schemas.openxmlformats.org/officeDocument/2006/relationships/hyperlink" Target="http://provalisresearch.com/products/qualitative-data-analysis-software/" TargetMode="External"/></Relationships>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DocSecurity>0</DocSecurity>
  <ScaleCrop>false</ScaleCrop>
  <LinksUpToDate>false</LinksUpToDate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